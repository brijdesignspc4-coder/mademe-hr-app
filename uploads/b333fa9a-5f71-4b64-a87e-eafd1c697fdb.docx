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1F129F" w14:textId="77777777" w:rsidR="00A253B9" w:rsidRPr="00DF27BC" w:rsidRDefault="00065C65" w:rsidP="00DF27BC">
      <w:pPr>
        <w:tabs>
          <w:tab w:val="left" w:pos="6480"/>
          <w:tab w:val="left" w:pos="8280"/>
        </w:tabs>
        <w:jc w:val="center"/>
        <w:rPr>
          <w:b/>
          <w:sz w:val="48"/>
          <w:szCs w:val="44"/>
        </w:rPr>
      </w:pPr>
      <w:r w:rsidRPr="009F73B9">
        <w:rPr>
          <w:b/>
          <w:sz w:val="48"/>
          <w:szCs w:val="44"/>
        </w:rPr>
        <w:t xml:space="preserve">CURRICULUM </w:t>
      </w:r>
      <w:r w:rsidR="004D2962">
        <w:rPr>
          <w:b/>
          <w:sz w:val="48"/>
          <w:szCs w:val="44"/>
        </w:rPr>
        <w:t>-</w:t>
      </w:r>
      <w:r w:rsidRPr="009F73B9">
        <w:rPr>
          <w:b/>
          <w:sz w:val="48"/>
          <w:szCs w:val="44"/>
        </w:rPr>
        <w:t>VITAE</w:t>
      </w:r>
      <w:r w:rsidR="005B7683">
        <w:rPr>
          <w:noProof/>
          <w:lang w:val="en-GB" w:eastAsia="en-GB"/>
        </w:rPr>
        <w:drawing>
          <wp:anchor distT="0" distB="0" distL="114300" distR="114300" simplePos="0" relativeHeight="251659264" behindDoc="0" locked="0" layoutInCell="1" allowOverlap="1" wp14:anchorId="01AA49F9" wp14:editId="7CE49285">
            <wp:simplePos x="0" y="0"/>
            <wp:positionH relativeFrom="column">
              <wp:align>right</wp:align>
            </wp:positionH>
            <wp:positionV relativeFrom="paragraph">
              <wp:align>top</wp:align>
            </wp:positionV>
            <wp:extent cx="953603" cy="986589"/>
            <wp:effectExtent l="1905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3603" cy="9865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F27BC">
        <w:br w:type="textWrapping" w:clear="all"/>
      </w:r>
    </w:p>
    <w:p w14:paraId="771A3AD2" w14:textId="77777777" w:rsidR="00F24D05" w:rsidRPr="00C77607" w:rsidRDefault="00A253B9" w:rsidP="00F24D05">
      <w:pPr>
        <w:tabs>
          <w:tab w:val="left" w:pos="6480"/>
          <w:tab w:val="left" w:pos="8280"/>
        </w:tabs>
        <w:rPr>
          <w:b/>
          <w:sz w:val="36"/>
          <w:szCs w:val="36"/>
        </w:rPr>
      </w:pPr>
      <w:r w:rsidRPr="00785010">
        <w:rPr>
          <w:b/>
          <w:sz w:val="36"/>
          <w:szCs w:val="36"/>
        </w:rPr>
        <w:t>RAKESH KUMAR</w:t>
      </w:r>
    </w:p>
    <w:p w14:paraId="444F7B0E" w14:textId="77777777" w:rsidR="00940B92" w:rsidRPr="00940B92" w:rsidRDefault="00462416" w:rsidP="00F24D05">
      <w:pPr>
        <w:tabs>
          <w:tab w:val="left" w:pos="6480"/>
          <w:tab w:val="left" w:pos="8280"/>
        </w:tabs>
        <w:rPr>
          <w:color w:val="0070C0"/>
        </w:rPr>
      </w:pPr>
      <w:r w:rsidRPr="00940B92">
        <w:rPr>
          <w:b/>
          <w:color w:val="0070C0"/>
        </w:rPr>
        <w:t>E</w:t>
      </w:r>
      <w:r w:rsidRPr="00940B92">
        <w:rPr>
          <w:b/>
          <w:color w:val="0070C0"/>
          <w:sz w:val="20"/>
          <w:szCs w:val="20"/>
        </w:rPr>
        <w:t>-</w:t>
      </w:r>
      <w:r w:rsidR="0046756A" w:rsidRPr="00940B92">
        <w:rPr>
          <w:b/>
          <w:color w:val="0070C0"/>
          <w:sz w:val="20"/>
          <w:szCs w:val="20"/>
        </w:rPr>
        <w:t>mail:</w:t>
      </w:r>
      <w:r w:rsidRPr="00940B92">
        <w:rPr>
          <w:b/>
          <w:color w:val="0070C0"/>
          <w:sz w:val="20"/>
          <w:szCs w:val="20"/>
        </w:rPr>
        <w:t xml:space="preserve">- </w:t>
      </w:r>
      <w:r w:rsidR="00940B92" w:rsidRPr="00940B92">
        <w:rPr>
          <w:b/>
          <w:color w:val="0070C0"/>
          <w:sz w:val="20"/>
          <w:szCs w:val="20"/>
        </w:rPr>
        <w:t>rakeshkumarnift@yahoo.com</w:t>
      </w:r>
    </w:p>
    <w:p w14:paraId="3830B02A" w14:textId="77777777" w:rsidR="00462416" w:rsidRPr="00940B92" w:rsidRDefault="00940B92" w:rsidP="00F24D05">
      <w:pPr>
        <w:tabs>
          <w:tab w:val="left" w:pos="6480"/>
          <w:tab w:val="left" w:pos="8280"/>
        </w:tabs>
        <w:rPr>
          <w:b/>
          <w:color w:val="0070C0"/>
          <w:sz w:val="20"/>
          <w:szCs w:val="20"/>
        </w:rPr>
      </w:pPr>
      <w:r w:rsidRPr="00940B92">
        <w:rPr>
          <w:b/>
          <w:color w:val="0070C0"/>
          <w:sz w:val="20"/>
          <w:szCs w:val="20"/>
        </w:rPr>
        <w:t xml:space="preserve">E-mail: - </w:t>
      </w:r>
      <w:r w:rsidR="00EF0D4F" w:rsidRPr="00940B92">
        <w:rPr>
          <w:b/>
          <w:color w:val="0070C0"/>
          <w:sz w:val="20"/>
          <w:szCs w:val="20"/>
        </w:rPr>
        <w:t>rakesh.kumarnift67@gmail.com</w:t>
      </w:r>
    </w:p>
    <w:p w14:paraId="3EE2FA33" w14:textId="77777777" w:rsidR="00785010" w:rsidRPr="0046756A" w:rsidRDefault="00A253B9" w:rsidP="00F24D05">
      <w:pPr>
        <w:tabs>
          <w:tab w:val="left" w:pos="6480"/>
          <w:tab w:val="left" w:pos="8280"/>
        </w:tabs>
        <w:spacing w:line="216" w:lineRule="auto"/>
        <w:ind w:right="-720"/>
        <w:rPr>
          <w:rFonts w:asciiTheme="minorHAnsi" w:hAnsiTheme="minorHAnsi"/>
          <w:b/>
          <w:color w:val="000000" w:themeColor="text1"/>
          <w:sz w:val="20"/>
          <w:szCs w:val="20"/>
        </w:rPr>
      </w:pPr>
      <w:r w:rsidRPr="0046756A">
        <w:rPr>
          <w:b/>
          <w:color w:val="000000" w:themeColor="text1"/>
          <w:sz w:val="20"/>
          <w:szCs w:val="20"/>
        </w:rPr>
        <w:t xml:space="preserve">HOUSE NO- N-6/107 MOHAN </w:t>
      </w:r>
      <w:r w:rsidR="00EA450F" w:rsidRPr="0046756A">
        <w:rPr>
          <w:b/>
          <w:color w:val="000000" w:themeColor="text1"/>
          <w:sz w:val="20"/>
          <w:szCs w:val="20"/>
        </w:rPr>
        <w:t>NAGAR,</w:t>
      </w:r>
      <w:r w:rsidRPr="0046756A">
        <w:rPr>
          <w:b/>
          <w:color w:val="000000" w:themeColor="text1"/>
          <w:sz w:val="20"/>
          <w:szCs w:val="20"/>
        </w:rPr>
        <w:t xml:space="preserve"> MARUTI KUNJ</w:t>
      </w:r>
    </w:p>
    <w:p w14:paraId="24A5402F" w14:textId="77777777" w:rsidR="00F24D05" w:rsidRPr="0046756A" w:rsidRDefault="00F24D05" w:rsidP="00F24D05">
      <w:pPr>
        <w:tabs>
          <w:tab w:val="left" w:pos="6480"/>
          <w:tab w:val="left" w:pos="8280"/>
        </w:tabs>
        <w:spacing w:line="216" w:lineRule="auto"/>
        <w:ind w:right="-720"/>
        <w:rPr>
          <w:rFonts w:asciiTheme="minorHAnsi" w:hAnsiTheme="minorHAnsi"/>
          <w:b/>
          <w:color w:val="000000" w:themeColor="text1"/>
          <w:sz w:val="20"/>
          <w:szCs w:val="20"/>
        </w:rPr>
      </w:pPr>
      <w:r w:rsidRPr="0046756A">
        <w:rPr>
          <w:rFonts w:asciiTheme="minorHAnsi" w:hAnsiTheme="minorHAnsi"/>
          <w:b/>
          <w:color w:val="000000" w:themeColor="text1"/>
          <w:sz w:val="20"/>
          <w:szCs w:val="20"/>
        </w:rPr>
        <w:t>SOHNA ROAD GURUGRAM</w:t>
      </w:r>
      <w:r w:rsidR="00CE75E8" w:rsidRPr="0046756A">
        <w:rPr>
          <w:rFonts w:asciiTheme="minorHAnsi" w:hAnsiTheme="minorHAnsi"/>
          <w:b/>
          <w:color w:val="000000" w:themeColor="text1"/>
          <w:sz w:val="20"/>
          <w:szCs w:val="20"/>
        </w:rPr>
        <w:t>PIN CODE-</w:t>
      </w:r>
      <w:r w:rsidRPr="0046756A">
        <w:rPr>
          <w:rFonts w:asciiTheme="minorHAnsi" w:hAnsiTheme="minorHAnsi"/>
          <w:b/>
          <w:color w:val="000000" w:themeColor="text1"/>
          <w:sz w:val="20"/>
          <w:szCs w:val="20"/>
        </w:rPr>
        <w:t>122102</w:t>
      </w:r>
    </w:p>
    <w:p w14:paraId="729C13C0" w14:textId="2E43AC35" w:rsidR="00462416" w:rsidRPr="00462416" w:rsidRDefault="00462416" w:rsidP="00F24D05">
      <w:pPr>
        <w:tabs>
          <w:tab w:val="left" w:pos="6480"/>
          <w:tab w:val="left" w:pos="8280"/>
        </w:tabs>
        <w:spacing w:line="216" w:lineRule="auto"/>
        <w:ind w:right="-720"/>
        <w:rPr>
          <w:rFonts w:asciiTheme="minorHAnsi" w:hAnsiTheme="minorHAnsi"/>
          <w:b/>
          <w:color w:val="000000" w:themeColor="text1"/>
          <w:sz w:val="22"/>
          <w:szCs w:val="22"/>
        </w:rPr>
      </w:pPr>
      <w:r w:rsidRPr="00462416">
        <w:rPr>
          <w:rFonts w:asciiTheme="minorHAnsi" w:hAnsiTheme="minorHAnsi"/>
          <w:b/>
          <w:color w:val="000000" w:themeColor="text1"/>
          <w:sz w:val="22"/>
          <w:szCs w:val="22"/>
        </w:rPr>
        <w:t>Mobile No</w:t>
      </w:r>
      <w:r w:rsidR="0046756A" w:rsidRPr="00462416">
        <w:rPr>
          <w:rFonts w:asciiTheme="minorHAnsi" w:hAnsiTheme="minorHAnsi"/>
          <w:b/>
          <w:color w:val="000000" w:themeColor="text1"/>
          <w:sz w:val="22"/>
          <w:szCs w:val="22"/>
        </w:rPr>
        <w:t xml:space="preserve">- </w:t>
      </w:r>
      <w:r w:rsidR="0046756A">
        <w:rPr>
          <w:rFonts w:asciiTheme="minorHAnsi" w:hAnsiTheme="minorHAnsi"/>
          <w:b/>
          <w:color w:val="0000FF"/>
          <w:sz w:val="22"/>
          <w:szCs w:val="22"/>
        </w:rPr>
        <w:t>9971657901</w:t>
      </w:r>
      <w:r w:rsidR="00230590">
        <w:rPr>
          <w:rFonts w:asciiTheme="minorHAnsi" w:hAnsiTheme="minorHAnsi"/>
          <w:b/>
          <w:color w:val="0000FF"/>
          <w:sz w:val="22"/>
          <w:szCs w:val="22"/>
        </w:rPr>
        <w:t>/8287576561</w:t>
      </w:r>
    </w:p>
    <w:p w14:paraId="68AEB44B" w14:textId="77777777" w:rsidR="00F24D05" w:rsidRPr="00F24D05" w:rsidRDefault="0003396D" w:rsidP="00F24D05">
      <w:pPr>
        <w:tabs>
          <w:tab w:val="left" w:pos="6480"/>
          <w:tab w:val="left" w:pos="8280"/>
        </w:tabs>
        <w:spacing w:line="216" w:lineRule="auto"/>
        <w:ind w:right="-720"/>
        <w:rPr>
          <w:rFonts w:asciiTheme="minorHAnsi" w:hAnsiTheme="minorHAnsi"/>
          <w:b/>
          <w:color w:val="005828"/>
          <w:sz w:val="22"/>
          <w:szCs w:val="20"/>
        </w:rPr>
      </w:pPr>
      <w:r>
        <w:rPr>
          <w:rFonts w:asciiTheme="minorHAnsi" w:hAnsiTheme="minorHAnsi"/>
          <w:b/>
          <w:noProof/>
          <w:color w:val="000000" w:themeColor="text1"/>
          <w:sz w:val="22"/>
          <w:szCs w:val="20"/>
          <w:lang w:val="en-GB" w:eastAsia="en-GB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7D5F9F1" wp14:editId="16E28113">
                <wp:simplePos x="0" y="0"/>
                <wp:positionH relativeFrom="column">
                  <wp:posOffset>-589280</wp:posOffset>
                </wp:positionH>
                <wp:positionV relativeFrom="paragraph">
                  <wp:posOffset>93345</wp:posOffset>
                </wp:positionV>
                <wp:extent cx="6917690" cy="534670"/>
                <wp:effectExtent l="0" t="0" r="0" b="0"/>
                <wp:wrapNone/>
                <wp:docPr id="353945752" name="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17690" cy="5346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9E9829" w14:textId="77777777" w:rsidR="0056207C" w:rsidRPr="00BF6F07" w:rsidRDefault="0056207C">
                            <w:pPr>
                              <w:rPr>
                                <w:b/>
                              </w:rPr>
                            </w:pPr>
                          </w:p>
                          <w:p w14:paraId="7C402E6A" w14:textId="77777777" w:rsidR="0056207C" w:rsidRPr="00BF6F07" w:rsidRDefault="00291A14" w:rsidP="000A6D04">
                            <w:pPr>
                              <w:tabs>
                                <w:tab w:val="left" w:pos="993"/>
                              </w:tabs>
                              <w:spacing w:line="216" w:lineRule="auto"/>
                              <w:jc w:val="center"/>
                              <w:rPr>
                                <w:rFonts w:asciiTheme="minorHAnsi" w:hAnsiTheme="minorHAnsi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</w:rPr>
                              <w:t xml:space="preserve">SUMMARY:-TOTAL 19 </w:t>
                            </w:r>
                            <w:r w:rsidR="00BF6F07" w:rsidRPr="00BF6F07">
                              <w:rPr>
                                <w:rFonts w:asciiTheme="minorHAnsi" w:hAnsiTheme="minorHAnsi"/>
                                <w:b/>
                              </w:rPr>
                              <w:t xml:space="preserve"> </w:t>
                            </w:r>
                            <w:r w:rsidR="0056207C" w:rsidRPr="00BF6F07">
                              <w:rPr>
                                <w:rFonts w:asciiTheme="minorHAnsi" w:hAnsiTheme="minorHAnsi"/>
                                <w:b/>
                              </w:rPr>
                              <w:t xml:space="preserve">YEAR’S PROFESSIONAL EXPERIENCE WITH GARMENT </w:t>
                            </w:r>
                            <w:r w:rsidR="000A6D04" w:rsidRPr="00BF6F07">
                              <w:rPr>
                                <w:rFonts w:asciiTheme="minorHAnsi" w:hAnsiTheme="minorHAnsi"/>
                                <w:b/>
                              </w:rPr>
                              <w:t>EXPORT HOUSES</w:t>
                            </w:r>
                          </w:p>
                          <w:p w14:paraId="45418A53" w14:textId="77777777" w:rsidR="0056207C" w:rsidRDefault="0056207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D5F9F1" id=" 2" o:spid="_x0000_s1026" style="position:absolute;margin-left:-46.4pt;margin-top:7.35pt;width:544.7pt;height:42.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">
                <v:path arrowok="t"/>
                <v:textbox>
                  <w:txbxContent>
                    <w:p w14:paraId="419E9829" w14:textId="77777777" w:rsidR="0056207C" w:rsidRPr="00BF6F07" w:rsidRDefault="0056207C">
                      <w:pPr>
                        <w:rPr>
                          <w:b/>
                        </w:rPr>
                      </w:pPr>
                    </w:p>
                    <w:p w14:paraId="7C402E6A" w14:textId="77777777" w:rsidR="0056207C" w:rsidRPr="00BF6F07" w:rsidRDefault="00291A14" w:rsidP="000A6D04">
                      <w:pPr>
                        <w:tabs>
                          <w:tab w:val="left" w:pos="993"/>
                        </w:tabs>
                        <w:spacing w:line="216" w:lineRule="auto"/>
                        <w:jc w:val="center"/>
                        <w:rPr>
                          <w:rFonts w:asciiTheme="minorHAnsi" w:hAnsiTheme="minorHAnsi"/>
                        </w:rPr>
                      </w:pPr>
                      <w:r>
                        <w:rPr>
                          <w:rFonts w:asciiTheme="minorHAnsi" w:hAnsiTheme="minorHAnsi"/>
                          <w:b/>
                        </w:rPr>
                        <w:t xml:space="preserve">SUMMARY:-TOTAL 19 </w:t>
                      </w:r>
                      <w:r w:rsidR="00BF6F07" w:rsidRPr="00BF6F07">
                        <w:rPr>
                          <w:rFonts w:asciiTheme="minorHAnsi" w:hAnsiTheme="minorHAnsi"/>
                          <w:b/>
                        </w:rPr>
                        <w:t xml:space="preserve"> </w:t>
                      </w:r>
                      <w:r w:rsidR="0056207C" w:rsidRPr="00BF6F07">
                        <w:rPr>
                          <w:rFonts w:asciiTheme="minorHAnsi" w:hAnsiTheme="minorHAnsi"/>
                          <w:b/>
                        </w:rPr>
                        <w:t xml:space="preserve">YEAR’S PROFESSIONAL EXPERIENCE WITH GARMENT </w:t>
                      </w:r>
                      <w:r w:rsidR="000A6D04" w:rsidRPr="00BF6F07">
                        <w:rPr>
                          <w:rFonts w:asciiTheme="minorHAnsi" w:hAnsiTheme="minorHAnsi"/>
                          <w:b/>
                        </w:rPr>
                        <w:t>EXPORT HOUSES</w:t>
                      </w:r>
                    </w:p>
                    <w:p w14:paraId="45418A53" w14:textId="77777777" w:rsidR="0056207C" w:rsidRDefault="0056207C"/>
                  </w:txbxContent>
                </v:textbox>
              </v:rect>
            </w:pict>
          </mc:Fallback>
        </mc:AlternateContent>
      </w:r>
    </w:p>
    <w:p w14:paraId="114791B7" w14:textId="77777777" w:rsidR="00F24D05" w:rsidRPr="00C57E58" w:rsidRDefault="00F24D05" w:rsidP="00D3464C">
      <w:pPr>
        <w:tabs>
          <w:tab w:val="left" w:pos="6480"/>
          <w:tab w:val="left" w:pos="8280"/>
        </w:tabs>
        <w:spacing w:line="216" w:lineRule="auto"/>
        <w:ind w:right="-720"/>
        <w:jc w:val="both"/>
        <w:rPr>
          <w:b/>
          <w:sz w:val="32"/>
          <w:szCs w:val="32"/>
        </w:rPr>
      </w:pPr>
    </w:p>
    <w:p w14:paraId="01ADE59D" w14:textId="77777777" w:rsidR="00065C65" w:rsidRPr="005B1E19" w:rsidRDefault="00C57E58" w:rsidP="00785010">
      <w:pPr>
        <w:tabs>
          <w:tab w:val="left" w:pos="6480"/>
          <w:tab w:val="left" w:pos="8280"/>
        </w:tabs>
        <w:spacing w:line="216" w:lineRule="auto"/>
        <w:ind w:right="-720"/>
        <w:jc w:val="center"/>
        <w:rPr>
          <w:b/>
          <w:sz w:val="32"/>
          <w:szCs w:val="32"/>
          <w:u w:val="single"/>
        </w:rPr>
      </w:pPr>
      <w:r w:rsidRPr="005B1E19">
        <w:rPr>
          <w:b/>
          <w:sz w:val="32"/>
          <w:szCs w:val="32"/>
          <w:u w:val="single"/>
        </w:rPr>
        <w:t>OBJECTIVE</w:t>
      </w:r>
    </w:p>
    <w:p w14:paraId="074E5A22" w14:textId="77777777" w:rsidR="00EE0DA2" w:rsidRDefault="00EE0DA2" w:rsidP="00EE0DA2">
      <w:pPr>
        <w:pStyle w:val="Subtitle"/>
        <w:numPr>
          <w:ilvl w:val="0"/>
          <w:numId w:val="0"/>
        </w:numPr>
        <w:rPr>
          <w:rFonts w:ascii="Cambria" w:hAnsi="Cambria"/>
          <w:b/>
          <w:color w:val="000000" w:themeColor="text1"/>
        </w:rPr>
      </w:pPr>
    </w:p>
    <w:p w14:paraId="63E47044" w14:textId="77777777" w:rsidR="00EE0DA2" w:rsidRPr="0046756A" w:rsidRDefault="00EE0DA2" w:rsidP="00EE0DA2">
      <w:pPr>
        <w:pStyle w:val="Subtitle"/>
        <w:numPr>
          <w:ilvl w:val="0"/>
          <w:numId w:val="29"/>
        </w:numPr>
        <w:tabs>
          <w:tab w:val="left" w:pos="2842"/>
        </w:tabs>
        <w:rPr>
          <w:rFonts w:ascii="Cambria" w:hAnsi="Cambria"/>
          <w:b/>
          <w:color w:val="000000" w:themeColor="text1"/>
          <w:sz w:val="20"/>
          <w:szCs w:val="20"/>
        </w:rPr>
      </w:pPr>
      <w:r w:rsidRPr="0046756A">
        <w:rPr>
          <w:rFonts w:ascii="Cambria" w:hAnsi="Cambria"/>
          <w:b/>
          <w:color w:val="auto"/>
          <w:sz w:val="20"/>
          <w:szCs w:val="20"/>
        </w:rPr>
        <w:t>Objective</w:t>
      </w:r>
      <w:r w:rsidRPr="0046756A">
        <w:rPr>
          <w:rFonts w:ascii="Cambria" w:hAnsi="Cambria"/>
          <w:b/>
          <w:color w:val="0000FF"/>
          <w:sz w:val="20"/>
          <w:szCs w:val="20"/>
        </w:rPr>
        <w:t>:-</w:t>
      </w:r>
      <w:r w:rsidR="00065C65" w:rsidRPr="0046756A">
        <w:rPr>
          <w:rFonts w:ascii="Cambria" w:hAnsi="Cambria"/>
          <w:b/>
          <w:color w:val="000000" w:themeColor="text1"/>
          <w:sz w:val="20"/>
          <w:szCs w:val="20"/>
        </w:rPr>
        <w:t xml:space="preserve">I do every </w:t>
      </w:r>
      <w:r w:rsidR="00EA5637" w:rsidRPr="0046756A">
        <w:rPr>
          <w:rFonts w:ascii="Cambria" w:hAnsi="Cambria"/>
          <w:b/>
          <w:color w:val="000000" w:themeColor="text1"/>
          <w:sz w:val="20"/>
          <w:szCs w:val="20"/>
        </w:rPr>
        <w:t>work with sincerity honesty integrity</w:t>
      </w:r>
      <w:r w:rsidR="00065C65" w:rsidRPr="0046756A">
        <w:rPr>
          <w:rFonts w:ascii="Cambria" w:hAnsi="Cambria"/>
          <w:b/>
          <w:color w:val="000000" w:themeColor="text1"/>
          <w:sz w:val="20"/>
          <w:szCs w:val="20"/>
        </w:rPr>
        <w:t xml:space="preserve"> and </w:t>
      </w:r>
      <w:r w:rsidR="00EA5637" w:rsidRPr="0046756A">
        <w:rPr>
          <w:rFonts w:ascii="Cambria" w:hAnsi="Cambria"/>
          <w:b/>
          <w:color w:val="000000" w:themeColor="text1"/>
          <w:sz w:val="20"/>
          <w:szCs w:val="20"/>
        </w:rPr>
        <w:t>fully dedication</w:t>
      </w:r>
      <w:r w:rsidR="00065C65" w:rsidRPr="0046756A">
        <w:rPr>
          <w:rFonts w:ascii="Cambria" w:hAnsi="Cambria"/>
          <w:b/>
          <w:color w:val="000000" w:themeColor="text1"/>
          <w:sz w:val="20"/>
          <w:szCs w:val="20"/>
        </w:rPr>
        <w:t xml:space="preserve"> towards and hard work</w:t>
      </w:r>
      <w:r w:rsidRPr="0046756A">
        <w:rPr>
          <w:rFonts w:ascii="Cambria" w:hAnsi="Cambria"/>
          <w:b/>
          <w:color w:val="000000" w:themeColor="text1"/>
          <w:sz w:val="20"/>
          <w:szCs w:val="20"/>
        </w:rPr>
        <w:t xml:space="preserve"> with aggressive</w:t>
      </w:r>
      <w:r w:rsidR="00F840B5" w:rsidRPr="0046756A">
        <w:rPr>
          <w:rFonts w:ascii="Cambria" w:hAnsi="Cambria"/>
          <w:b/>
          <w:color w:val="000000" w:themeColor="text1"/>
          <w:sz w:val="20"/>
          <w:szCs w:val="20"/>
        </w:rPr>
        <w:t xml:space="preserve">, highly motivated professional with excellent interpersonal and communication skills. </w:t>
      </w:r>
      <w:r w:rsidR="00EA450F" w:rsidRPr="0046756A">
        <w:rPr>
          <w:rFonts w:ascii="Cambria" w:hAnsi="Cambria"/>
          <w:b/>
          <w:color w:val="000000" w:themeColor="text1"/>
          <w:sz w:val="20"/>
          <w:szCs w:val="20"/>
        </w:rPr>
        <w:t>Possesses ability</w:t>
      </w:r>
      <w:r w:rsidR="00F840B5" w:rsidRPr="0046756A">
        <w:rPr>
          <w:rFonts w:ascii="Cambria" w:hAnsi="Cambria"/>
          <w:b/>
          <w:color w:val="000000" w:themeColor="text1"/>
          <w:sz w:val="20"/>
          <w:szCs w:val="20"/>
        </w:rPr>
        <w:t xml:space="preserve"> to manage multiple task and responsibilities while continuing to maintain a reputation for </w:t>
      </w:r>
      <w:r w:rsidRPr="0046756A">
        <w:rPr>
          <w:rFonts w:ascii="Cambria" w:hAnsi="Cambria"/>
          <w:b/>
          <w:color w:val="000000" w:themeColor="text1"/>
          <w:sz w:val="20"/>
          <w:szCs w:val="20"/>
        </w:rPr>
        <w:t xml:space="preserve">high production </w:t>
      </w:r>
      <w:r w:rsidR="00EA450F" w:rsidRPr="0046756A">
        <w:rPr>
          <w:rFonts w:ascii="Cambria" w:hAnsi="Cambria"/>
          <w:b/>
          <w:color w:val="000000" w:themeColor="text1"/>
          <w:sz w:val="20"/>
          <w:szCs w:val="20"/>
        </w:rPr>
        <w:t>with quality</w:t>
      </w:r>
    </w:p>
    <w:p w14:paraId="4DB3CE17" w14:textId="77777777" w:rsidR="00065C65" w:rsidRPr="0046756A" w:rsidRDefault="00065C65" w:rsidP="00B974F5">
      <w:pPr>
        <w:pStyle w:val="ListParagraph"/>
        <w:numPr>
          <w:ilvl w:val="0"/>
          <w:numId w:val="8"/>
        </w:numPr>
        <w:tabs>
          <w:tab w:val="left" w:pos="6300"/>
        </w:tabs>
        <w:rPr>
          <w:b/>
        </w:rPr>
      </w:pPr>
      <w:r w:rsidRPr="0044143A">
        <w:rPr>
          <w:b/>
          <w:sz w:val="28"/>
        </w:rPr>
        <w:t xml:space="preserve">PROFESSIONAL </w:t>
      </w:r>
      <w:r w:rsidR="00A35008" w:rsidRPr="0044143A">
        <w:rPr>
          <w:b/>
          <w:sz w:val="28"/>
        </w:rPr>
        <w:t>QUALIFICATION</w:t>
      </w:r>
    </w:p>
    <w:p w14:paraId="05F61A68" w14:textId="77777777" w:rsidR="0046756A" w:rsidRPr="0044143A" w:rsidRDefault="0046756A" w:rsidP="0046756A">
      <w:pPr>
        <w:pStyle w:val="ListParagraph"/>
        <w:tabs>
          <w:tab w:val="left" w:pos="6300"/>
        </w:tabs>
        <w:rPr>
          <w:b/>
        </w:rPr>
      </w:pPr>
    </w:p>
    <w:p w14:paraId="4D5FB749" w14:textId="77777777" w:rsidR="000A6D04" w:rsidRPr="00BD4E50" w:rsidRDefault="00C864BE" w:rsidP="00BD4E50">
      <w:pPr>
        <w:numPr>
          <w:ilvl w:val="0"/>
          <w:numId w:val="8"/>
        </w:numPr>
        <w:tabs>
          <w:tab w:val="left" w:pos="6300"/>
        </w:tabs>
        <w:spacing w:line="216" w:lineRule="auto"/>
        <w:rPr>
          <w:rFonts w:asciiTheme="minorHAnsi" w:hAnsiTheme="minorHAnsi"/>
          <w:b/>
          <w:sz w:val="22"/>
          <w:szCs w:val="22"/>
        </w:rPr>
      </w:pPr>
      <w:r w:rsidRPr="00BD4E50">
        <w:rPr>
          <w:rFonts w:asciiTheme="minorHAnsi" w:hAnsiTheme="minorHAnsi"/>
          <w:b/>
          <w:sz w:val="20"/>
          <w:szCs w:val="20"/>
        </w:rPr>
        <w:t xml:space="preserve">Completed Diploma </w:t>
      </w:r>
      <w:r w:rsidR="000A6D04" w:rsidRPr="00BD4E50">
        <w:rPr>
          <w:rFonts w:asciiTheme="minorHAnsi" w:hAnsiTheme="minorHAnsi"/>
          <w:b/>
          <w:sz w:val="20"/>
          <w:szCs w:val="20"/>
        </w:rPr>
        <w:t>course</w:t>
      </w:r>
      <w:r w:rsidR="000A6D04" w:rsidRPr="00BD4E50">
        <w:rPr>
          <w:rFonts w:asciiTheme="minorHAnsi" w:hAnsiTheme="minorHAnsi"/>
          <w:b/>
          <w:bCs/>
          <w:sz w:val="22"/>
          <w:szCs w:val="22"/>
        </w:rPr>
        <w:t xml:space="preserve"> G.M.T</w:t>
      </w:r>
      <w:r w:rsidR="000A6D04" w:rsidRPr="00BD4E50">
        <w:rPr>
          <w:rFonts w:asciiTheme="minorHAnsi" w:hAnsiTheme="minorHAnsi"/>
          <w:b/>
          <w:sz w:val="22"/>
          <w:szCs w:val="22"/>
        </w:rPr>
        <w:t xml:space="preserve"> from</w:t>
      </w:r>
      <w:r w:rsidR="00940B92" w:rsidRPr="00BD4E50">
        <w:rPr>
          <w:rFonts w:asciiTheme="minorHAnsi" w:hAnsiTheme="minorHAnsi"/>
          <w:b/>
          <w:sz w:val="22"/>
          <w:szCs w:val="22"/>
        </w:rPr>
        <w:t xml:space="preserve"> </w:t>
      </w:r>
      <w:r w:rsidR="00EA450F" w:rsidRPr="00BD4E50">
        <w:rPr>
          <w:rFonts w:asciiTheme="minorHAnsi" w:hAnsiTheme="minorHAnsi"/>
          <w:b/>
          <w:sz w:val="22"/>
          <w:szCs w:val="22"/>
        </w:rPr>
        <w:t>National</w:t>
      </w:r>
      <w:r w:rsidR="00EA450F" w:rsidRPr="00BD4E50">
        <w:rPr>
          <w:rFonts w:asciiTheme="minorHAnsi" w:hAnsiTheme="minorHAnsi"/>
          <w:b/>
          <w:bCs/>
          <w:sz w:val="22"/>
          <w:szCs w:val="22"/>
        </w:rPr>
        <w:t xml:space="preserve"> Institute</w:t>
      </w:r>
      <w:r w:rsidRPr="00BD4E50">
        <w:rPr>
          <w:rFonts w:asciiTheme="minorHAnsi" w:hAnsiTheme="minorHAnsi"/>
          <w:b/>
          <w:bCs/>
          <w:sz w:val="22"/>
          <w:szCs w:val="22"/>
        </w:rPr>
        <w:t xml:space="preserve"> of Fashion Technology</w:t>
      </w:r>
      <w:r w:rsidR="000A6D04" w:rsidRPr="00BD4E50">
        <w:rPr>
          <w:rFonts w:asciiTheme="minorHAnsi" w:hAnsiTheme="minorHAnsi"/>
          <w:b/>
          <w:bCs/>
          <w:sz w:val="22"/>
          <w:szCs w:val="22"/>
        </w:rPr>
        <w:t>(NIFT)</w:t>
      </w:r>
      <w:r w:rsidR="00EA450F" w:rsidRPr="00BD4E50">
        <w:rPr>
          <w:rFonts w:asciiTheme="minorHAnsi" w:hAnsiTheme="minorHAnsi"/>
          <w:b/>
          <w:sz w:val="20"/>
          <w:szCs w:val="20"/>
        </w:rPr>
        <w:t>Glomar</w:t>
      </w:r>
      <w:r w:rsidR="000A6D04" w:rsidRPr="00BD4E50">
        <w:rPr>
          <w:rFonts w:asciiTheme="minorHAnsi" w:hAnsiTheme="minorHAnsi"/>
          <w:b/>
          <w:sz w:val="20"/>
          <w:szCs w:val="20"/>
        </w:rPr>
        <w:t xml:space="preserve"> Park</w:t>
      </w:r>
      <w:r w:rsidR="00940B92" w:rsidRPr="00BD4E50">
        <w:rPr>
          <w:rFonts w:asciiTheme="minorHAnsi" w:hAnsiTheme="minorHAnsi"/>
          <w:b/>
          <w:sz w:val="20"/>
          <w:szCs w:val="20"/>
        </w:rPr>
        <w:t xml:space="preserve"> </w:t>
      </w:r>
      <w:proofErr w:type="spellStart"/>
      <w:r w:rsidR="000A6D04" w:rsidRPr="00BD4E50">
        <w:rPr>
          <w:rFonts w:asciiTheme="minorHAnsi" w:hAnsiTheme="minorHAnsi"/>
          <w:b/>
          <w:sz w:val="20"/>
          <w:szCs w:val="20"/>
        </w:rPr>
        <w:t>Hauz</w:t>
      </w:r>
      <w:proofErr w:type="spellEnd"/>
      <w:r w:rsidR="00940B92" w:rsidRPr="00BD4E50">
        <w:rPr>
          <w:rFonts w:asciiTheme="minorHAnsi" w:hAnsiTheme="minorHAnsi"/>
          <w:b/>
          <w:sz w:val="20"/>
          <w:szCs w:val="20"/>
        </w:rPr>
        <w:t xml:space="preserve"> </w:t>
      </w:r>
      <w:proofErr w:type="spellStart"/>
      <w:r w:rsidR="000A6D04" w:rsidRPr="00BD4E50">
        <w:rPr>
          <w:rFonts w:asciiTheme="minorHAnsi" w:hAnsiTheme="minorHAnsi"/>
          <w:b/>
          <w:sz w:val="20"/>
          <w:szCs w:val="20"/>
        </w:rPr>
        <w:t>khas</w:t>
      </w:r>
      <w:proofErr w:type="spellEnd"/>
      <w:r w:rsidR="00940B92" w:rsidRPr="00BD4E50">
        <w:rPr>
          <w:rFonts w:asciiTheme="minorHAnsi" w:hAnsiTheme="minorHAnsi"/>
          <w:b/>
          <w:sz w:val="20"/>
          <w:szCs w:val="20"/>
        </w:rPr>
        <w:t xml:space="preserve"> </w:t>
      </w:r>
      <w:r w:rsidR="000A6D04" w:rsidRPr="00BD4E50">
        <w:rPr>
          <w:rFonts w:asciiTheme="minorHAnsi" w:hAnsiTheme="minorHAnsi"/>
          <w:b/>
          <w:sz w:val="20"/>
          <w:szCs w:val="20"/>
        </w:rPr>
        <w:t xml:space="preserve">New </w:t>
      </w:r>
      <w:r w:rsidRPr="00BD4E50">
        <w:rPr>
          <w:rFonts w:asciiTheme="minorHAnsi" w:hAnsiTheme="minorHAnsi"/>
          <w:b/>
          <w:sz w:val="20"/>
          <w:szCs w:val="20"/>
        </w:rPr>
        <w:t>Delhi (2003-2005</w:t>
      </w:r>
      <w:r w:rsidR="000A6D04" w:rsidRPr="00BD4E50">
        <w:rPr>
          <w:rFonts w:asciiTheme="minorHAnsi" w:hAnsiTheme="minorHAnsi"/>
          <w:b/>
          <w:sz w:val="20"/>
          <w:szCs w:val="20"/>
        </w:rPr>
        <w:t>)</w:t>
      </w:r>
    </w:p>
    <w:p w14:paraId="6C074B80" w14:textId="77777777" w:rsidR="000A6D04" w:rsidRPr="0043788A" w:rsidRDefault="000A6D04" w:rsidP="000A6D04">
      <w:pPr>
        <w:numPr>
          <w:ilvl w:val="0"/>
          <w:numId w:val="8"/>
        </w:numPr>
        <w:tabs>
          <w:tab w:val="left" w:pos="993"/>
        </w:tabs>
        <w:spacing w:line="216" w:lineRule="auto"/>
        <w:rPr>
          <w:rFonts w:asciiTheme="minorHAnsi" w:hAnsiTheme="minorHAnsi"/>
          <w:sz w:val="22"/>
          <w:szCs w:val="22"/>
        </w:rPr>
      </w:pPr>
      <w:r w:rsidRPr="0046756A">
        <w:rPr>
          <w:rFonts w:asciiTheme="minorHAnsi" w:hAnsiTheme="minorHAnsi"/>
          <w:b/>
          <w:color w:val="1306C2"/>
          <w:sz w:val="22"/>
          <w:szCs w:val="22"/>
        </w:rPr>
        <w:t>SUMMARY:- PROFESSIONAL EXPERIENCE WITH GARMENT EXPORTS HOUSES</w:t>
      </w:r>
    </w:p>
    <w:p w14:paraId="63F0D924" w14:textId="2E3C2096" w:rsidR="00287623" w:rsidRDefault="00287623" w:rsidP="00487831">
      <w:pPr>
        <w:tabs>
          <w:tab w:val="left" w:pos="993"/>
        </w:tabs>
        <w:spacing w:line="216" w:lineRule="auto"/>
        <w:rPr>
          <w:rFonts w:asciiTheme="minorHAnsi" w:hAnsiTheme="minorHAnsi"/>
          <w:b/>
          <w:sz w:val="22"/>
          <w:szCs w:val="22"/>
        </w:rPr>
      </w:pPr>
    </w:p>
    <w:p w14:paraId="29C7271A" w14:textId="77777777" w:rsidR="00F77321" w:rsidRPr="00F77321" w:rsidRDefault="00F77321" w:rsidP="00F77321">
      <w:pPr>
        <w:tabs>
          <w:tab w:val="left" w:pos="993"/>
        </w:tabs>
        <w:spacing w:line="216" w:lineRule="auto"/>
        <w:rPr>
          <w:rFonts w:asciiTheme="minorHAnsi" w:hAnsiTheme="minorHAnsi"/>
          <w:sz w:val="22"/>
          <w:szCs w:val="22"/>
        </w:rPr>
      </w:pPr>
    </w:p>
    <w:p w14:paraId="5833CEEF" w14:textId="2CEB3E79" w:rsidR="000A6D04" w:rsidRPr="0046756A" w:rsidRDefault="00B6140E" w:rsidP="000A6D04">
      <w:pPr>
        <w:numPr>
          <w:ilvl w:val="0"/>
          <w:numId w:val="8"/>
        </w:numPr>
        <w:tabs>
          <w:tab w:val="left" w:pos="993"/>
        </w:tabs>
        <w:spacing w:line="216" w:lineRule="auto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 xml:space="preserve">June 2021 </w:t>
      </w:r>
      <w:r w:rsidR="00B95F20">
        <w:rPr>
          <w:rFonts w:asciiTheme="minorHAnsi" w:hAnsiTheme="minorHAnsi"/>
          <w:b/>
          <w:bCs/>
          <w:sz w:val="22"/>
          <w:szCs w:val="22"/>
        </w:rPr>
        <w:t xml:space="preserve">– </w:t>
      </w:r>
      <w:r w:rsidR="001A113A">
        <w:rPr>
          <w:rFonts w:asciiTheme="minorHAnsi" w:hAnsiTheme="minorHAnsi"/>
          <w:b/>
          <w:bCs/>
          <w:sz w:val="22"/>
          <w:szCs w:val="22"/>
        </w:rPr>
        <w:t xml:space="preserve">till now </w:t>
      </w:r>
      <w:r w:rsidR="004029EB">
        <w:rPr>
          <w:rFonts w:asciiTheme="minorHAnsi" w:hAnsiTheme="minorHAnsi"/>
          <w:b/>
          <w:bCs/>
          <w:sz w:val="22"/>
          <w:szCs w:val="22"/>
        </w:rPr>
        <w:t xml:space="preserve">I am presently </w:t>
      </w:r>
      <w:r w:rsidR="002E3A5A">
        <w:rPr>
          <w:rFonts w:asciiTheme="minorHAnsi" w:hAnsiTheme="minorHAnsi"/>
          <w:b/>
          <w:bCs/>
          <w:sz w:val="22"/>
          <w:szCs w:val="22"/>
        </w:rPr>
        <w:t xml:space="preserve"> </w:t>
      </w:r>
      <w:r w:rsidR="004029EB">
        <w:rPr>
          <w:rFonts w:asciiTheme="minorHAnsi" w:hAnsiTheme="minorHAnsi"/>
          <w:b/>
          <w:bCs/>
          <w:sz w:val="22"/>
          <w:szCs w:val="22"/>
        </w:rPr>
        <w:t xml:space="preserve">working </w:t>
      </w:r>
      <w:r w:rsidR="00CA4474" w:rsidRPr="0046756A">
        <w:rPr>
          <w:rFonts w:asciiTheme="minorHAnsi" w:hAnsiTheme="minorHAnsi"/>
          <w:b/>
          <w:bCs/>
          <w:sz w:val="22"/>
          <w:szCs w:val="22"/>
        </w:rPr>
        <w:t>with</w:t>
      </w:r>
      <w:r w:rsidR="000A6D04" w:rsidRPr="0046756A">
        <w:rPr>
          <w:rFonts w:asciiTheme="minorHAnsi" w:hAnsiTheme="minorHAnsi"/>
          <w:b/>
          <w:bCs/>
          <w:sz w:val="22"/>
          <w:szCs w:val="22"/>
        </w:rPr>
        <w:t xml:space="preserve"> M/s </w:t>
      </w:r>
      <w:r w:rsidR="000A6D04" w:rsidRPr="0046756A">
        <w:rPr>
          <w:rFonts w:asciiTheme="minorHAnsi" w:hAnsiTheme="minorHAnsi"/>
          <w:b/>
          <w:sz w:val="22"/>
          <w:szCs w:val="22"/>
        </w:rPr>
        <w:t xml:space="preserve">Pearl Global industries ltd khadsa  </w:t>
      </w:r>
      <w:r w:rsidR="008A21AB" w:rsidRPr="00BD4E50">
        <w:rPr>
          <w:rFonts w:asciiTheme="minorHAnsi" w:hAnsiTheme="minorHAnsi"/>
          <w:b/>
          <w:sz w:val="22"/>
          <w:szCs w:val="22"/>
        </w:rPr>
        <w:t>Guru gram</w:t>
      </w:r>
      <w:r w:rsidR="000A6D04" w:rsidRPr="00BD4E50">
        <w:rPr>
          <w:rFonts w:asciiTheme="minorHAnsi" w:hAnsiTheme="minorHAnsi"/>
          <w:b/>
          <w:sz w:val="22"/>
          <w:szCs w:val="22"/>
        </w:rPr>
        <w:t xml:space="preserve"> as a</w:t>
      </w:r>
      <w:r w:rsidR="000A6D04" w:rsidRPr="0046756A">
        <w:rPr>
          <w:rFonts w:asciiTheme="minorHAnsi" w:hAnsiTheme="minorHAnsi"/>
          <w:sz w:val="22"/>
          <w:szCs w:val="22"/>
        </w:rPr>
        <w:t xml:space="preserve">  </w:t>
      </w:r>
      <w:r w:rsidR="00082439">
        <w:rPr>
          <w:rFonts w:asciiTheme="minorHAnsi" w:hAnsiTheme="minorHAnsi"/>
          <w:b/>
          <w:color w:val="0000CC"/>
          <w:sz w:val="22"/>
          <w:szCs w:val="22"/>
        </w:rPr>
        <w:t>Sr.P</w:t>
      </w:r>
      <w:r w:rsidR="00701AFA">
        <w:rPr>
          <w:rFonts w:asciiTheme="minorHAnsi" w:hAnsiTheme="minorHAnsi"/>
          <w:b/>
          <w:color w:val="0000CC"/>
          <w:sz w:val="22"/>
          <w:szCs w:val="22"/>
        </w:rPr>
        <w:t xml:space="preserve">roduction </w:t>
      </w:r>
      <w:r w:rsidR="000B4D4F">
        <w:rPr>
          <w:rFonts w:asciiTheme="minorHAnsi" w:hAnsiTheme="minorHAnsi"/>
          <w:b/>
          <w:color w:val="0000CC"/>
          <w:sz w:val="22"/>
          <w:szCs w:val="22"/>
        </w:rPr>
        <w:t xml:space="preserve">Manager </w:t>
      </w:r>
    </w:p>
    <w:p w14:paraId="56969365" w14:textId="77777777" w:rsidR="00C40AF9" w:rsidRPr="005E2E12" w:rsidRDefault="00EA2FFC" w:rsidP="005E2E12">
      <w:pPr>
        <w:tabs>
          <w:tab w:val="left" w:pos="993"/>
        </w:tabs>
        <w:spacing w:line="216" w:lineRule="auto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color w:val="0000FF"/>
          <w:sz w:val="22"/>
          <w:szCs w:val="22"/>
        </w:rPr>
        <w:t xml:space="preserve">             </w:t>
      </w:r>
      <w:r w:rsidR="000A6D04" w:rsidRPr="0046756A">
        <w:rPr>
          <w:rFonts w:asciiTheme="minorHAnsi" w:hAnsiTheme="minorHAnsi"/>
          <w:b/>
          <w:color w:val="0000FF"/>
          <w:sz w:val="22"/>
          <w:szCs w:val="22"/>
        </w:rPr>
        <w:t>BUYERS: -</w:t>
      </w:r>
      <w:r>
        <w:rPr>
          <w:rFonts w:asciiTheme="minorHAnsi" w:hAnsiTheme="minorHAnsi"/>
          <w:b/>
          <w:sz w:val="22"/>
          <w:szCs w:val="22"/>
        </w:rPr>
        <w:t xml:space="preserve"> Hot source,</w:t>
      </w:r>
      <w:r w:rsidR="000A6D04" w:rsidRPr="0046756A">
        <w:rPr>
          <w:rFonts w:asciiTheme="minorHAnsi" w:hAnsiTheme="minorHAnsi"/>
          <w:b/>
          <w:sz w:val="22"/>
          <w:szCs w:val="22"/>
        </w:rPr>
        <w:t xml:space="preserve"> </w:t>
      </w:r>
      <w:r w:rsidRPr="0046756A">
        <w:rPr>
          <w:rFonts w:asciiTheme="minorHAnsi" w:hAnsiTheme="minorHAnsi"/>
          <w:b/>
          <w:sz w:val="22"/>
          <w:szCs w:val="22"/>
        </w:rPr>
        <w:t>kohl’s, Gap</w:t>
      </w:r>
      <w:r>
        <w:rPr>
          <w:rFonts w:asciiTheme="minorHAnsi" w:hAnsiTheme="minorHAnsi"/>
          <w:b/>
          <w:sz w:val="22"/>
          <w:szCs w:val="22"/>
        </w:rPr>
        <w:t xml:space="preserve">, </w:t>
      </w:r>
      <w:r w:rsidR="00A85EC8">
        <w:rPr>
          <w:rFonts w:asciiTheme="minorHAnsi" w:hAnsiTheme="minorHAnsi"/>
          <w:b/>
          <w:sz w:val="22"/>
          <w:szCs w:val="22"/>
        </w:rPr>
        <w:t>LB,</w:t>
      </w:r>
      <w:r w:rsidR="00A85EC8" w:rsidRPr="00673BD5">
        <w:rPr>
          <w:rFonts w:asciiTheme="minorHAnsi" w:hAnsiTheme="minorHAnsi" w:cstheme="minorHAnsi"/>
          <w:b/>
        </w:rPr>
        <w:t xml:space="preserve"> Macys</w:t>
      </w:r>
      <w:r w:rsidR="00A85EC8">
        <w:rPr>
          <w:rFonts w:asciiTheme="minorHAnsi" w:hAnsiTheme="minorHAnsi" w:cstheme="minorHAnsi"/>
          <w:b/>
        </w:rPr>
        <w:t>,</w:t>
      </w:r>
    </w:p>
    <w:p w14:paraId="69A16B19" w14:textId="77777777" w:rsidR="008E6689" w:rsidRPr="008E6689" w:rsidRDefault="008E6689" w:rsidP="008E6689">
      <w:pPr>
        <w:tabs>
          <w:tab w:val="left" w:pos="993"/>
        </w:tabs>
        <w:spacing w:line="216" w:lineRule="auto"/>
        <w:ind w:left="644"/>
        <w:rPr>
          <w:rFonts w:asciiTheme="minorHAnsi" w:hAnsiTheme="minorHAnsi"/>
          <w:sz w:val="22"/>
          <w:szCs w:val="22"/>
        </w:rPr>
      </w:pPr>
    </w:p>
    <w:p w14:paraId="70967D03" w14:textId="223A69A4" w:rsidR="008E6689" w:rsidRPr="0046756A" w:rsidRDefault="008E6689" w:rsidP="008E6689">
      <w:pPr>
        <w:numPr>
          <w:ilvl w:val="0"/>
          <w:numId w:val="8"/>
        </w:numPr>
        <w:tabs>
          <w:tab w:val="left" w:pos="6300"/>
        </w:tabs>
        <w:spacing w:line="216" w:lineRule="auto"/>
        <w:rPr>
          <w:rFonts w:asciiTheme="minorHAnsi" w:hAnsiTheme="minorHAnsi"/>
          <w:b/>
          <w:sz w:val="22"/>
          <w:szCs w:val="22"/>
        </w:rPr>
      </w:pPr>
      <w:r w:rsidRPr="0046756A">
        <w:rPr>
          <w:rFonts w:asciiTheme="minorHAnsi" w:hAnsiTheme="minorHAnsi"/>
          <w:b/>
          <w:sz w:val="22"/>
          <w:szCs w:val="22"/>
        </w:rPr>
        <w:t>April</w:t>
      </w:r>
      <w:r w:rsidRPr="0046756A">
        <w:rPr>
          <w:rFonts w:asciiTheme="minorHAnsi" w:hAnsiTheme="minorHAnsi"/>
          <w:sz w:val="22"/>
          <w:szCs w:val="22"/>
        </w:rPr>
        <w:t>-</w:t>
      </w:r>
      <w:r w:rsidR="00E53DA2">
        <w:rPr>
          <w:rFonts w:asciiTheme="minorHAnsi" w:hAnsiTheme="minorHAnsi"/>
          <w:b/>
          <w:sz w:val="22"/>
          <w:szCs w:val="22"/>
        </w:rPr>
        <w:t>2019</w:t>
      </w:r>
      <w:r>
        <w:rPr>
          <w:rFonts w:asciiTheme="minorHAnsi" w:hAnsiTheme="minorHAnsi"/>
          <w:b/>
          <w:sz w:val="22"/>
          <w:szCs w:val="22"/>
        </w:rPr>
        <w:t xml:space="preserve">. </w:t>
      </w:r>
      <w:proofErr w:type="spellStart"/>
      <w:r w:rsidR="005E2E12">
        <w:rPr>
          <w:rFonts w:asciiTheme="minorHAnsi" w:hAnsiTheme="minorHAnsi"/>
          <w:b/>
          <w:bCs/>
          <w:sz w:val="22"/>
          <w:szCs w:val="22"/>
        </w:rPr>
        <w:t>june</w:t>
      </w:r>
      <w:proofErr w:type="spellEnd"/>
      <w:r>
        <w:rPr>
          <w:rFonts w:asciiTheme="minorHAnsi" w:hAnsiTheme="minorHAnsi"/>
          <w:b/>
          <w:bCs/>
          <w:sz w:val="22"/>
          <w:szCs w:val="22"/>
        </w:rPr>
        <w:t xml:space="preserve">- </w:t>
      </w:r>
      <w:r w:rsidRPr="0046756A">
        <w:rPr>
          <w:rFonts w:asciiTheme="minorHAnsi" w:hAnsiTheme="minorHAnsi"/>
          <w:b/>
          <w:bCs/>
          <w:sz w:val="22"/>
          <w:szCs w:val="22"/>
        </w:rPr>
        <w:t>20</w:t>
      </w:r>
      <w:r w:rsidR="005E2E12">
        <w:rPr>
          <w:rFonts w:asciiTheme="minorHAnsi" w:hAnsiTheme="minorHAnsi"/>
          <w:b/>
          <w:bCs/>
          <w:sz w:val="22"/>
          <w:szCs w:val="22"/>
        </w:rPr>
        <w:t xml:space="preserve">21 </w:t>
      </w:r>
      <w:r>
        <w:rPr>
          <w:rFonts w:asciiTheme="minorHAnsi" w:hAnsiTheme="minorHAnsi"/>
          <w:b/>
          <w:bCs/>
          <w:sz w:val="22"/>
          <w:szCs w:val="22"/>
        </w:rPr>
        <w:t xml:space="preserve"> </w:t>
      </w:r>
      <w:r w:rsidRPr="0046756A">
        <w:rPr>
          <w:rFonts w:asciiTheme="minorHAnsi" w:hAnsiTheme="minorHAnsi"/>
          <w:b/>
          <w:bCs/>
          <w:sz w:val="22"/>
          <w:szCs w:val="22"/>
        </w:rPr>
        <w:t xml:space="preserve">I worked </w:t>
      </w:r>
      <w:r w:rsidRPr="0046756A">
        <w:rPr>
          <w:rFonts w:asciiTheme="minorHAnsi" w:hAnsiTheme="minorHAnsi"/>
          <w:sz w:val="22"/>
          <w:szCs w:val="22"/>
        </w:rPr>
        <w:t xml:space="preserve">with </w:t>
      </w:r>
      <w:r>
        <w:rPr>
          <w:rFonts w:asciiTheme="minorHAnsi" w:hAnsiTheme="minorHAnsi"/>
          <w:b/>
          <w:sz w:val="22"/>
          <w:szCs w:val="22"/>
        </w:rPr>
        <w:t xml:space="preserve">M/S  Pee </w:t>
      </w:r>
      <w:proofErr w:type="spellStart"/>
      <w:r>
        <w:rPr>
          <w:rFonts w:asciiTheme="minorHAnsi" w:hAnsiTheme="minorHAnsi"/>
          <w:b/>
          <w:sz w:val="22"/>
          <w:szCs w:val="22"/>
        </w:rPr>
        <w:t>Empro</w:t>
      </w:r>
      <w:proofErr w:type="spellEnd"/>
      <w:r>
        <w:rPr>
          <w:rFonts w:asciiTheme="minorHAnsi" w:hAnsiTheme="minorHAnsi"/>
          <w:b/>
          <w:sz w:val="22"/>
          <w:szCs w:val="22"/>
        </w:rPr>
        <w:t xml:space="preserve"> Exports  (P) ltd plot-12/2</w:t>
      </w:r>
      <w:r w:rsidRPr="00BD4E50">
        <w:rPr>
          <w:rFonts w:asciiTheme="minorHAnsi" w:hAnsiTheme="minorHAnsi"/>
          <w:b/>
          <w:sz w:val="22"/>
          <w:szCs w:val="22"/>
        </w:rPr>
        <w:t xml:space="preserve"> Mathura Road Faridabad</w:t>
      </w:r>
      <w:r>
        <w:rPr>
          <w:rFonts w:asciiTheme="minorHAnsi" w:hAnsiTheme="minorHAnsi"/>
          <w:sz w:val="22"/>
          <w:szCs w:val="22"/>
        </w:rPr>
        <w:t xml:space="preserve"> </w:t>
      </w:r>
      <w:r w:rsidRPr="0046756A">
        <w:rPr>
          <w:rFonts w:asciiTheme="minorHAnsi" w:hAnsiTheme="minorHAnsi"/>
          <w:sz w:val="22"/>
          <w:szCs w:val="22"/>
        </w:rPr>
        <w:t xml:space="preserve"> </w:t>
      </w:r>
      <w:r w:rsidRPr="0046756A">
        <w:rPr>
          <w:rFonts w:asciiTheme="minorHAnsi" w:hAnsiTheme="minorHAnsi"/>
          <w:b/>
          <w:sz w:val="22"/>
          <w:szCs w:val="22"/>
        </w:rPr>
        <w:t>as a</w:t>
      </w:r>
      <w:r>
        <w:rPr>
          <w:rFonts w:asciiTheme="minorHAnsi" w:hAnsiTheme="minorHAnsi"/>
          <w:b/>
          <w:sz w:val="22"/>
          <w:szCs w:val="22"/>
        </w:rPr>
        <w:t xml:space="preserve"> </w:t>
      </w:r>
      <w:r w:rsidR="00082439">
        <w:rPr>
          <w:rFonts w:asciiTheme="minorHAnsi" w:hAnsiTheme="minorHAnsi"/>
          <w:b/>
          <w:color w:val="0000CC"/>
          <w:sz w:val="22"/>
          <w:szCs w:val="22"/>
        </w:rPr>
        <w:t>Sr.P</w:t>
      </w:r>
      <w:r w:rsidR="00701AFA">
        <w:rPr>
          <w:rFonts w:asciiTheme="minorHAnsi" w:hAnsiTheme="minorHAnsi"/>
          <w:b/>
          <w:color w:val="0000CC"/>
          <w:sz w:val="22"/>
          <w:szCs w:val="22"/>
        </w:rPr>
        <w:t>roduction M</w:t>
      </w:r>
      <w:r w:rsidR="000B4D4F">
        <w:rPr>
          <w:rFonts w:asciiTheme="minorHAnsi" w:hAnsiTheme="minorHAnsi"/>
          <w:b/>
          <w:color w:val="0000CC"/>
          <w:sz w:val="22"/>
          <w:szCs w:val="22"/>
        </w:rPr>
        <w:t>anager</w:t>
      </w:r>
    </w:p>
    <w:p w14:paraId="5846E19C" w14:textId="77777777" w:rsidR="008A21AB" w:rsidRPr="00E53DA2" w:rsidRDefault="008E6689" w:rsidP="00E53DA2">
      <w:pPr>
        <w:tabs>
          <w:tab w:val="left" w:pos="6300"/>
        </w:tabs>
        <w:spacing w:line="216" w:lineRule="auto"/>
        <w:ind w:left="567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color w:val="0000FF"/>
          <w:sz w:val="22"/>
          <w:szCs w:val="22"/>
        </w:rPr>
        <w:t xml:space="preserve">  </w:t>
      </w:r>
      <w:r w:rsidRPr="0046756A">
        <w:rPr>
          <w:rFonts w:asciiTheme="minorHAnsi" w:hAnsiTheme="minorHAnsi"/>
          <w:b/>
          <w:color w:val="0000FF"/>
          <w:sz w:val="22"/>
          <w:szCs w:val="22"/>
        </w:rPr>
        <w:t>BUYERS: -</w:t>
      </w:r>
      <w:r>
        <w:rPr>
          <w:rFonts w:asciiTheme="minorHAnsi" w:hAnsiTheme="minorHAnsi"/>
          <w:b/>
          <w:sz w:val="22"/>
          <w:szCs w:val="22"/>
        </w:rPr>
        <w:t xml:space="preserve"> </w:t>
      </w:r>
      <w:r w:rsidRPr="0046756A">
        <w:rPr>
          <w:rFonts w:asciiTheme="minorHAnsi" w:hAnsiTheme="minorHAnsi"/>
          <w:b/>
          <w:sz w:val="22"/>
          <w:szCs w:val="22"/>
        </w:rPr>
        <w:t>Ann Taylor</w:t>
      </w:r>
      <w:r>
        <w:rPr>
          <w:rFonts w:asciiTheme="minorHAnsi" w:hAnsiTheme="minorHAnsi"/>
          <w:b/>
          <w:sz w:val="22"/>
          <w:szCs w:val="22"/>
        </w:rPr>
        <w:t xml:space="preserve">, Hollister </w:t>
      </w:r>
      <w:r w:rsidR="00B40339">
        <w:rPr>
          <w:rFonts w:asciiTheme="minorHAnsi" w:hAnsiTheme="minorHAnsi"/>
          <w:b/>
          <w:sz w:val="22"/>
          <w:szCs w:val="22"/>
        </w:rPr>
        <w:t>,A&amp;F</w:t>
      </w:r>
      <w:r w:rsidR="00BD4E50">
        <w:rPr>
          <w:rFonts w:asciiTheme="minorHAnsi" w:hAnsiTheme="minorHAnsi"/>
          <w:b/>
          <w:sz w:val="22"/>
          <w:szCs w:val="22"/>
        </w:rPr>
        <w:t xml:space="preserve">, </w:t>
      </w:r>
      <w:proofErr w:type="spellStart"/>
      <w:r w:rsidR="00BD4E50">
        <w:rPr>
          <w:rFonts w:asciiTheme="minorHAnsi" w:hAnsiTheme="minorHAnsi"/>
          <w:b/>
          <w:sz w:val="22"/>
          <w:szCs w:val="22"/>
        </w:rPr>
        <w:t>J,Crew</w:t>
      </w:r>
      <w:proofErr w:type="spellEnd"/>
      <w:r w:rsidR="00BD4E50">
        <w:rPr>
          <w:rFonts w:asciiTheme="minorHAnsi" w:hAnsiTheme="minorHAnsi"/>
          <w:b/>
          <w:sz w:val="22"/>
          <w:szCs w:val="22"/>
        </w:rPr>
        <w:t xml:space="preserve">, Gap </w:t>
      </w:r>
      <w:r w:rsidR="00EA2FFC">
        <w:rPr>
          <w:rFonts w:asciiTheme="minorHAnsi" w:hAnsiTheme="minorHAnsi"/>
          <w:b/>
          <w:color w:val="0000FF"/>
          <w:sz w:val="22"/>
          <w:szCs w:val="22"/>
        </w:rPr>
        <w:t xml:space="preserve">            </w:t>
      </w:r>
      <w:r w:rsidR="00291A14">
        <w:rPr>
          <w:rFonts w:asciiTheme="minorHAnsi" w:hAnsiTheme="minorHAnsi"/>
          <w:b/>
          <w:color w:val="0000FF"/>
          <w:sz w:val="22"/>
          <w:szCs w:val="22"/>
        </w:rPr>
        <w:t xml:space="preserve"> </w:t>
      </w:r>
    </w:p>
    <w:p w14:paraId="324A11BD" w14:textId="77777777" w:rsidR="00BD4E50" w:rsidRDefault="00BD4E50" w:rsidP="00C40AF9">
      <w:pPr>
        <w:tabs>
          <w:tab w:val="left" w:pos="993"/>
        </w:tabs>
        <w:spacing w:line="216" w:lineRule="auto"/>
        <w:rPr>
          <w:rFonts w:asciiTheme="minorHAnsi" w:hAnsiTheme="minorHAnsi"/>
          <w:b/>
          <w:color w:val="0000FF"/>
          <w:sz w:val="22"/>
          <w:szCs w:val="22"/>
        </w:rPr>
      </w:pPr>
    </w:p>
    <w:p w14:paraId="5E9740FF" w14:textId="027FF392" w:rsidR="008A21AB" w:rsidRPr="0046756A" w:rsidRDefault="00E53DA2" w:rsidP="008A21AB">
      <w:pPr>
        <w:numPr>
          <w:ilvl w:val="0"/>
          <w:numId w:val="8"/>
        </w:numPr>
        <w:tabs>
          <w:tab w:val="left" w:pos="993"/>
        </w:tabs>
        <w:spacing w:line="216" w:lineRule="auto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bCs/>
          <w:sz w:val="22"/>
          <w:szCs w:val="22"/>
        </w:rPr>
        <w:t>July -2010-Jan- 2019</w:t>
      </w:r>
      <w:r w:rsidR="008A21AB" w:rsidRPr="0046756A">
        <w:rPr>
          <w:rFonts w:asciiTheme="minorHAnsi" w:hAnsiTheme="minorHAnsi"/>
          <w:b/>
          <w:bCs/>
          <w:sz w:val="22"/>
          <w:szCs w:val="22"/>
        </w:rPr>
        <w:t xml:space="preserve">  I worked with M/S </w:t>
      </w:r>
      <w:r w:rsidR="008A21AB" w:rsidRPr="0046756A">
        <w:rPr>
          <w:rFonts w:asciiTheme="minorHAnsi" w:hAnsiTheme="minorHAnsi"/>
          <w:b/>
          <w:sz w:val="22"/>
          <w:szCs w:val="22"/>
        </w:rPr>
        <w:t xml:space="preserve"> Richa Global Exports (P) </w:t>
      </w:r>
      <w:r w:rsidR="00940B92" w:rsidRPr="0046756A">
        <w:rPr>
          <w:rFonts w:asciiTheme="minorHAnsi" w:hAnsiTheme="minorHAnsi"/>
          <w:b/>
          <w:sz w:val="22"/>
          <w:szCs w:val="22"/>
        </w:rPr>
        <w:t>LTD 871</w:t>
      </w:r>
      <w:r w:rsidR="008A21AB" w:rsidRPr="0046756A">
        <w:rPr>
          <w:rFonts w:asciiTheme="minorHAnsi" w:hAnsiTheme="minorHAnsi"/>
          <w:b/>
          <w:sz w:val="22"/>
          <w:szCs w:val="22"/>
        </w:rPr>
        <w:t>-Gurugram</w:t>
      </w:r>
      <w:r w:rsidR="005E2E12">
        <w:rPr>
          <w:rFonts w:asciiTheme="minorHAnsi" w:hAnsiTheme="minorHAnsi"/>
          <w:sz w:val="22"/>
          <w:szCs w:val="22"/>
        </w:rPr>
        <w:t xml:space="preserve"> </w:t>
      </w:r>
      <w:r w:rsidR="005E2E12" w:rsidRPr="005E2E12">
        <w:rPr>
          <w:rFonts w:asciiTheme="minorHAnsi" w:hAnsiTheme="minorHAnsi"/>
          <w:b/>
          <w:sz w:val="22"/>
          <w:szCs w:val="22"/>
        </w:rPr>
        <w:t>as</w:t>
      </w:r>
      <w:r w:rsidR="008A21AB" w:rsidRPr="0046756A">
        <w:rPr>
          <w:rFonts w:asciiTheme="minorHAnsi" w:hAnsiTheme="minorHAnsi"/>
          <w:sz w:val="22"/>
          <w:szCs w:val="22"/>
        </w:rPr>
        <w:t xml:space="preserve"> </w:t>
      </w:r>
      <w:r w:rsidR="00BD4E50">
        <w:rPr>
          <w:rFonts w:asciiTheme="minorHAnsi" w:hAnsiTheme="minorHAnsi"/>
          <w:b/>
          <w:color w:val="1E07C9"/>
          <w:sz w:val="22"/>
          <w:szCs w:val="22"/>
        </w:rPr>
        <w:t xml:space="preserve"> </w:t>
      </w:r>
      <w:r w:rsidR="00BD4E50" w:rsidRPr="00C05DAD">
        <w:rPr>
          <w:rFonts w:asciiTheme="minorHAnsi" w:hAnsiTheme="minorHAnsi"/>
          <w:b/>
          <w:color w:val="000000" w:themeColor="text1"/>
          <w:sz w:val="22"/>
          <w:szCs w:val="22"/>
        </w:rPr>
        <w:t>a</w:t>
      </w:r>
      <w:r>
        <w:rPr>
          <w:rFonts w:asciiTheme="minorHAnsi" w:hAnsiTheme="minorHAnsi"/>
          <w:b/>
          <w:color w:val="1E07C9"/>
          <w:sz w:val="22"/>
          <w:szCs w:val="22"/>
        </w:rPr>
        <w:t xml:space="preserve">   </w:t>
      </w:r>
      <w:r w:rsidR="00701AFA">
        <w:rPr>
          <w:rFonts w:asciiTheme="minorHAnsi" w:hAnsiTheme="minorHAnsi"/>
          <w:b/>
          <w:color w:val="0000CC"/>
          <w:sz w:val="22"/>
          <w:szCs w:val="22"/>
        </w:rPr>
        <w:t xml:space="preserve">Production </w:t>
      </w:r>
      <w:r w:rsidR="000B4D4F">
        <w:rPr>
          <w:rFonts w:asciiTheme="minorHAnsi" w:hAnsiTheme="minorHAnsi"/>
          <w:b/>
          <w:color w:val="0000CC"/>
          <w:sz w:val="22"/>
          <w:szCs w:val="22"/>
        </w:rPr>
        <w:t xml:space="preserve">Manager </w:t>
      </w:r>
    </w:p>
    <w:p w14:paraId="6BA55F76" w14:textId="77777777" w:rsidR="008A21AB" w:rsidRPr="00201D64" w:rsidRDefault="008A21AB" w:rsidP="008A21AB">
      <w:pPr>
        <w:tabs>
          <w:tab w:val="left" w:pos="993"/>
        </w:tabs>
        <w:spacing w:line="216" w:lineRule="auto"/>
        <w:rPr>
          <w:rFonts w:asciiTheme="minorHAnsi" w:hAnsiTheme="minorHAnsi"/>
          <w:b/>
          <w:sz w:val="22"/>
          <w:szCs w:val="22"/>
        </w:rPr>
      </w:pPr>
      <w:r w:rsidRPr="0046756A">
        <w:rPr>
          <w:rFonts w:asciiTheme="minorHAnsi" w:hAnsiTheme="minorHAnsi"/>
          <w:b/>
          <w:color w:val="0000FF"/>
          <w:sz w:val="22"/>
          <w:szCs w:val="22"/>
        </w:rPr>
        <w:t xml:space="preserve">             BUYERS: -</w:t>
      </w:r>
      <w:r w:rsidRPr="0046756A">
        <w:rPr>
          <w:rFonts w:asciiTheme="minorHAnsi" w:hAnsiTheme="minorHAnsi"/>
          <w:b/>
          <w:sz w:val="22"/>
          <w:szCs w:val="22"/>
        </w:rPr>
        <w:t xml:space="preserve"> Ann Taylor, super dry, Belk, j Jill</w:t>
      </w:r>
      <w:r>
        <w:rPr>
          <w:rFonts w:asciiTheme="minorHAnsi" w:hAnsiTheme="minorHAnsi"/>
          <w:b/>
          <w:sz w:val="22"/>
          <w:szCs w:val="22"/>
        </w:rPr>
        <w:t xml:space="preserve">, A&amp;F , Hollister </w:t>
      </w:r>
    </w:p>
    <w:p w14:paraId="424C1021" w14:textId="77777777" w:rsidR="00E65BAB" w:rsidRDefault="00E65BAB" w:rsidP="00201D64">
      <w:pPr>
        <w:tabs>
          <w:tab w:val="left" w:pos="993"/>
        </w:tabs>
        <w:spacing w:line="216" w:lineRule="auto"/>
        <w:rPr>
          <w:rFonts w:asciiTheme="minorHAnsi" w:hAnsiTheme="minorHAnsi"/>
          <w:b/>
          <w:sz w:val="22"/>
          <w:szCs w:val="22"/>
        </w:rPr>
      </w:pPr>
    </w:p>
    <w:p w14:paraId="7B1388CB" w14:textId="77777777" w:rsidR="000A6D04" w:rsidRPr="00E53DA2" w:rsidRDefault="005A023B" w:rsidP="005E2E12">
      <w:pPr>
        <w:numPr>
          <w:ilvl w:val="0"/>
          <w:numId w:val="8"/>
        </w:numPr>
        <w:tabs>
          <w:tab w:val="left" w:pos="993"/>
        </w:tabs>
        <w:spacing w:line="216" w:lineRule="auto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bCs/>
          <w:sz w:val="22"/>
          <w:szCs w:val="22"/>
        </w:rPr>
        <w:t>March-2007</w:t>
      </w:r>
      <w:r w:rsidR="00E53DA2">
        <w:rPr>
          <w:rFonts w:asciiTheme="minorHAnsi" w:hAnsiTheme="minorHAnsi"/>
          <w:b/>
          <w:bCs/>
          <w:sz w:val="22"/>
          <w:szCs w:val="22"/>
        </w:rPr>
        <w:t>-July- 2010</w:t>
      </w:r>
      <w:r w:rsidR="00201D64" w:rsidRPr="0046756A">
        <w:rPr>
          <w:rFonts w:asciiTheme="minorHAnsi" w:hAnsiTheme="minorHAnsi"/>
          <w:b/>
          <w:bCs/>
          <w:sz w:val="22"/>
          <w:szCs w:val="22"/>
        </w:rPr>
        <w:t xml:space="preserve">   I worked with M/S </w:t>
      </w:r>
      <w:r w:rsidR="00201D64">
        <w:rPr>
          <w:rFonts w:asciiTheme="minorHAnsi" w:hAnsiTheme="minorHAnsi"/>
          <w:b/>
          <w:sz w:val="22"/>
          <w:szCs w:val="22"/>
        </w:rPr>
        <w:t xml:space="preserve">Sabs </w:t>
      </w:r>
      <w:r w:rsidR="000642EB">
        <w:rPr>
          <w:rFonts w:asciiTheme="minorHAnsi" w:hAnsiTheme="minorHAnsi"/>
          <w:b/>
          <w:sz w:val="22"/>
          <w:szCs w:val="22"/>
        </w:rPr>
        <w:t xml:space="preserve"> Exports (P) LTD  C-103  , C- Block Sector -63</w:t>
      </w:r>
      <w:r w:rsidR="00E65BAB">
        <w:rPr>
          <w:rFonts w:asciiTheme="minorHAnsi" w:hAnsiTheme="minorHAnsi"/>
          <w:b/>
          <w:sz w:val="22"/>
          <w:szCs w:val="22"/>
        </w:rPr>
        <w:t xml:space="preserve">  Noida U.P -201301 as a</w:t>
      </w:r>
      <w:r w:rsidR="00EA2FFC">
        <w:rPr>
          <w:rFonts w:asciiTheme="minorHAnsi" w:hAnsiTheme="minorHAnsi"/>
          <w:b/>
          <w:sz w:val="22"/>
          <w:szCs w:val="22"/>
        </w:rPr>
        <w:t xml:space="preserve"> </w:t>
      </w:r>
      <w:r w:rsidR="00E65BAB">
        <w:rPr>
          <w:rFonts w:asciiTheme="minorHAnsi" w:hAnsiTheme="minorHAnsi"/>
          <w:b/>
          <w:sz w:val="22"/>
          <w:szCs w:val="22"/>
        </w:rPr>
        <w:t xml:space="preserve"> </w:t>
      </w:r>
      <w:r w:rsidR="00BD4E50">
        <w:rPr>
          <w:rFonts w:asciiTheme="minorHAnsi" w:hAnsiTheme="minorHAnsi"/>
          <w:b/>
          <w:color w:val="1E07C9"/>
          <w:sz w:val="22"/>
          <w:szCs w:val="22"/>
        </w:rPr>
        <w:t>P</w:t>
      </w:r>
      <w:r w:rsidR="00E53DA2">
        <w:rPr>
          <w:rFonts w:asciiTheme="minorHAnsi" w:hAnsiTheme="minorHAnsi"/>
          <w:b/>
          <w:color w:val="1E07C9"/>
          <w:sz w:val="22"/>
          <w:szCs w:val="22"/>
        </w:rPr>
        <w:t>PC</w:t>
      </w:r>
      <w:r w:rsidR="00201D64" w:rsidRPr="00E65BAB">
        <w:rPr>
          <w:rFonts w:asciiTheme="minorHAnsi" w:hAnsiTheme="minorHAnsi"/>
          <w:b/>
          <w:color w:val="1E07C9"/>
          <w:sz w:val="22"/>
          <w:szCs w:val="22"/>
        </w:rPr>
        <w:t xml:space="preserve"> </w:t>
      </w:r>
      <w:r w:rsidR="000642EB" w:rsidRPr="00E65BAB">
        <w:rPr>
          <w:rFonts w:asciiTheme="minorHAnsi" w:hAnsiTheme="minorHAnsi"/>
          <w:b/>
          <w:color w:val="1E07C9"/>
          <w:sz w:val="22"/>
          <w:szCs w:val="22"/>
        </w:rPr>
        <w:t>Manage</w:t>
      </w:r>
      <w:r w:rsidR="005E2E12">
        <w:rPr>
          <w:rFonts w:asciiTheme="minorHAnsi" w:hAnsiTheme="minorHAnsi"/>
          <w:b/>
          <w:color w:val="1E07C9"/>
          <w:sz w:val="22"/>
          <w:szCs w:val="22"/>
        </w:rPr>
        <w:t>r</w:t>
      </w:r>
    </w:p>
    <w:p w14:paraId="3773C689" w14:textId="77777777" w:rsidR="00E53DA2" w:rsidRPr="005E2E12" w:rsidRDefault="00E53DA2" w:rsidP="00E53DA2">
      <w:pPr>
        <w:tabs>
          <w:tab w:val="left" w:pos="993"/>
        </w:tabs>
        <w:spacing w:line="216" w:lineRule="auto"/>
        <w:ind w:left="644"/>
        <w:rPr>
          <w:rFonts w:asciiTheme="minorHAnsi" w:hAnsiTheme="minorHAnsi"/>
          <w:b/>
          <w:sz w:val="22"/>
          <w:szCs w:val="22"/>
        </w:rPr>
      </w:pPr>
    </w:p>
    <w:p w14:paraId="6F945A19" w14:textId="77777777" w:rsidR="00CA71CA" w:rsidRPr="0046756A" w:rsidRDefault="000A6D04" w:rsidP="00F8369B">
      <w:pPr>
        <w:numPr>
          <w:ilvl w:val="0"/>
          <w:numId w:val="8"/>
        </w:numPr>
        <w:tabs>
          <w:tab w:val="left" w:pos="6300"/>
        </w:tabs>
        <w:spacing w:line="216" w:lineRule="auto"/>
        <w:rPr>
          <w:rFonts w:asciiTheme="minorHAnsi" w:hAnsiTheme="minorHAnsi"/>
          <w:b/>
          <w:color w:val="0000FF"/>
          <w:sz w:val="22"/>
          <w:szCs w:val="22"/>
        </w:rPr>
      </w:pPr>
      <w:r w:rsidRPr="0046756A">
        <w:rPr>
          <w:rFonts w:asciiTheme="minorHAnsi" w:hAnsiTheme="minorHAnsi"/>
          <w:b/>
          <w:bCs/>
          <w:sz w:val="22"/>
          <w:szCs w:val="22"/>
        </w:rPr>
        <w:t>Sept –2005-M</w:t>
      </w:r>
      <w:r w:rsidR="00AF54F0" w:rsidRPr="0046756A">
        <w:rPr>
          <w:rFonts w:asciiTheme="minorHAnsi" w:hAnsiTheme="minorHAnsi"/>
          <w:b/>
          <w:bCs/>
          <w:sz w:val="22"/>
          <w:szCs w:val="22"/>
        </w:rPr>
        <w:t xml:space="preserve">arch </w:t>
      </w:r>
      <w:r w:rsidR="00E65BAB">
        <w:rPr>
          <w:rFonts w:asciiTheme="minorHAnsi" w:hAnsiTheme="minorHAnsi"/>
          <w:b/>
          <w:bCs/>
          <w:sz w:val="22"/>
          <w:szCs w:val="22"/>
        </w:rPr>
        <w:t>–</w:t>
      </w:r>
      <w:r w:rsidRPr="0046756A">
        <w:rPr>
          <w:rFonts w:asciiTheme="minorHAnsi" w:hAnsiTheme="minorHAnsi"/>
          <w:b/>
          <w:bCs/>
          <w:sz w:val="22"/>
          <w:szCs w:val="22"/>
        </w:rPr>
        <w:t xml:space="preserve"> 200</w:t>
      </w:r>
      <w:r w:rsidR="005A023B">
        <w:rPr>
          <w:rFonts w:asciiTheme="minorHAnsi" w:hAnsiTheme="minorHAnsi"/>
          <w:b/>
          <w:bCs/>
          <w:sz w:val="22"/>
          <w:szCs w:val="22"/>
        </w:rPr>
        <w:t>7</w:t>
      </w:r>
      <w:r w:rsidR="00B1642C">
        <w:rPr>
          <w:rFonts w:asciiTheme="minorHAnsi" w:hAnsiTheme="minorHAnsi"/>
          <w:b/>
          <w:bCs/>
          <w:sz w:val="22"/>
          <w:szCs w:val="22"/>
        </w:rPr>
        <w:t xml:space="preserve">  </w:t>
      </w:r>
      <w:r w:rsidRPr="0046756A">
        <w:rPr>
          <w:rFonts w:asciiTheme="minorHAnsi" w:hAnsiTheme="minorHAnsi"/>
          <w:b/>
          <w:bCs/>
          <w:sz w:val="22"/>
          <w:szCs w:val="22"/>
        </w:rPr>
        <w:t>I worked with</w:t>
      </w:r>
      <w:r w:rsidRPr="0046756A">
        <w:rPr>
          <w:rFonts w:asciiTheme="minorHAnsi" w:hAnsiTheme="minorHAnsi"/>
          <w:b/>
          <w:sz w:val="22"/>
          <w:szCs w:val="22"/>
        </w:rPr>
        <w:t xml:space="preserve"> M/</w:t>
      </w:r>
      <w:r w:rsidR="00BA64C8" w:rsidRPr="0046756A">
        <w:rPr>
          <w:rFonts w:asciiTheme="minorHAnsi" w:hAnsiTheme="minorHAnsi"/>
          <w:b/>
          <w:sz w:val="22"/>
          <w:szCs w:val="22"/>
        </w:rPr>
        <w:t xml:space="preserve">S  JMS Clothing  </w:t>
      </w:r>
      <w:proofErr w:type="spellStart"/>
      <w:r w:rsidR="00BA64C8" w:rsidRPr="0046756A">
        <w:rPr>
          <w:rFonts w:asciiTheme="minorHAnsi" w:hAnsiTheme="minorHAnsi"/>
          <w:b/>
          <w:sz w:val="22"/>
          <w:szCs w:val="22"/>
        </w:rPr>
        <w:t>Naraina</w:t>
      </w:r>
      <w:proofErr w:type="spellEnd"/>
      <w:r w:rsidR="00BA64C8" w:rsidRPr="0046756A">
        <w:rPr>
          <w:rFonts w:asciiTheme="minorHAnsi" w:hAnsiTheme="minorHAnsi"/>
          <w:b/>
          <w:sz w:val="22"/>
          <w:szCs w:val="22"/>
        </w:rPr>
        <w:t xml:space="preserve">  New </w:t>
      </w:r>
      <w:r w:rsidRPr="0046756A">
        <w:rPr>
          <w:rFonts w:asciiTheme="minorHAnsi" w:hAnsiTheme="minorHAnsi"/>
          <w:b/>
          <w:sz w:val="22"/>
          <w:szCs w:val="22"/>
        </w:rPr>
        <w:t>Delhi as a</w:t>
      </w:r>
      <w:r w:rsidR="00AF54F0" w:rsidRPr="0046756A">
        <w:rPr>
          <w:rFonts w:asciiTheme="minorHAnsi" w:hAnsiTheme="minorHAnsi"/>
          <w:b/>
          <w:color w:val="1E07C9"/>
          <w:sz w:val="22"/>
          <w:szCs w:val="22"/>
        </w:rPr>
        <w:t xml:space="preserve">  Industrial Engineering . (I.E )</w:t>
      </w:r>
    </w:p>
    <w:p w14:paraId="2951533D" w14:textId="77777777" w:rsidR="000A6D04" w:rsidRPr="0046756A" w:rsidRDefault="00EA2FFC" w:rsidP="005A1EA0">
      <w:pPr>
        <w:tabs>
          <w:tab w:val="center" w:pos="4513"/>
        </w:tabs>
        <w:spacing w:line="216" w:lineRule="auto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color w:val="0000FF"/>
          <w:sz w:val="22"/>
          <w:szCs w:val="22"/>
        </w:rPr>
        <w:t xml:space="preserve">             </w:t>
      </w:r>
      <w:r w:rsidR="000A6D04" w:rsidRPr="0046756A">
        <w:rPr>
          <w:rFonts w:asciiTheme="minorHAnsi" w:hAnsiTheme="minorHAnsi"/>
          <w:b/>
          <w:color w:val="0000FF"/>
          <w:sz w:val="22"/>
          <w:szCs w:val="22"/>
        </w:rPr>
        <w:t>BUYERS: -</w:t>
      </w:r>
      <w:r w:rsidR="000A6D04" w:rsidRPr="0046756A">
        <w:rPr>
          <w:rFonts w:asciiTheme="minorHAnsi" w:hAnsiTheme="minorHAnsi"/>
          <w:b/>
          <w:sz w:val="22"/>
          <w:szCs w:val="22"/>
        </w:rPr>
        <w:t>C&amp;A</w:t>
      </w:r>
      <w:r w:rsidR="005A1EA0" w:rsidRPr="0046756A">
        <w:rPr>
          <w:rFonts w:asciiTheme="minorHAnsi" w:hAnsiTheme="minorHAnsi"/>
          <w:b/>
          <w:sz w:val="22"/>
          <w:szCs w:val="22"/>
        </w:rPr>
        <w:t xml:space="preserve">, </w:t>
      </w:r>
      <w:r w:rsidR="0046756A" w:rsidRPr="0046756A">
        <w:rPr>
          <w:rFonts w:asciiTheme="minorHAnsi" w:hAnsiTheme="minorHAnsi"/>
          <w:b/>
          <w:sz w:val="22"/>
          <w:szCs w:val="22"/>
        </w:rPr>
        <w:t>Indigo, peter</w:t>
      </w:r>
      <w:r w:rsidR="009B7618" w:rsidRPr="0046756A">
        <w:rPr>
          <w:rFonts w:asciiTheme="minorHAnsi" w:hAnsiTheme="minorHAnsi"/>
          <w:b/>
          <w:sz w:val="22"/>
          <w:szCs w:val="22"/>
        </w:rPr>
        <w:t xml:space="preserve"> England </w:t>
      </w:r>
      <w:r w:rsidR="005A1EA0" w:rsidRPr="0046756A">
        <w:rPr>
          <w:rFonts w:asciiTheme="minorHAnsi" w:hAnsiTheme="minorHAnsi"/>
          <w:b/>
          <w:sz w:val="22"/>
          <w:szCs w:val="22"/>
        </w:rPr>
        <w:tab/>
      </w:r>
    </w:p>
    <w:p w14:paraId="2FF3230D" w14:textId="77777777" w:rsidR="00F840B5" w:rsidRDefault="00F840B5" w:rsidP="00065C65">
      <w:pPr>
        <w:tabs>
          <w:tab w:val="left" w:pos="6300"/>
        </w:tabs>
        <w:rPr>
          <w:b/>
        </w:rPr>
      </w:pPr>
    </w:p>
    <w:p w14:paraId="1D948609" w14:textId="77777777" w:rsidR="001509D5" w:rsidRDefault="001509D5" w:rsidP="001509D5">
      <w:pPr>
        <w:tabs>
          <w:tab w:val="left" w:pos="6300"/>
        </w:tabs>
        <w:spacing w:line="216" w:lineRule="auto"/>
        <w:rPr>
          <w:rFonts w:asciiTheme="minorHAnsi" w:hAnsiTheme="minorHAnsi"/>
          <w:b/>
        </w:rPr>
      </w:pPr>
    </w:p>
    <w:p w14:paraId="65E6D8B7" w14:textId="77777777" w:rsidR="001509D5" w:rsidRPr="0044143A" w:rsidRDefault="001509D5" w:rsidP="001509D5">
      <w:pPr>
        <w:pStyle w:val="ListParagraph"/>
        <w:numPr>
          <w:ilvl w:val="0"/>
          <w:numId w:val="32"/>
        </w:numPr>
        <w:tabs>
          <w:tab w:val="left" w:pos="6300"/>
        </w:tabs>
        <w:spacing w:line="216" w:lineRule="auto"/>
        <w:rPr>
          <w:rFonts w:asciiTheme="majorHAnsi" w:hAnsiTheme="majorHAnsi"/>
          <w:b/>
          <w:sz w:val="32"/>
          <w:szCs w:val="32"/>
        </w:rPr>
      </w:pPr>
      <w:r>
        <w:rPr>
          <w:rFonts w:asciiTheme="majorHAnsi" w:hAnsiTheme="majorHAnsi"/>
          <w:b/>
          <w:sz w:val="32"/>
          <w:szCs w:val="32"/>
        </w:rPr>
        <w:t xml:space="preserve">Job profile&amp; Responsibilities </w:t>
      </w:r>
    </w:p>
    <w:p w14:paraId="6414CF54" w14:textId="77777777" w:rsidR="001509D5" w:rsidRPr="00673BD5" w:rsidRDefault="001509D5" w:rsidP="001509D5">
      <w:pPr>
        <w:tabs>
          <w:tab w:val="left" w:pos="6300"/>
        </w:tabs>
        <w:ind w:left="360"/>
        <w:rPr>
          <w:rFonts w:asciiTheme="minorHAnsi" w:hAnsiTheme="minorHAnsi" w:cstheme="minorHAnsi"/>
          <w:b/>
          <w:sz w:val="32"/>
        </w:rPr>
      </w:pPr>
    </w:p>
    <w:p w14:paraId="0D62A41B" w14:textId="77777777" w:rsidR="001509D5" w:rsidRPr="00673BD5" w:rsidRDefault="001509D5" w:rsidP="001509D5">
      <w:pPr>
        <w:numPr>
          <w:ilvl w:val="0"/>
          <w:numId w:val="9"/>
        </w:numPr>
        <w:rPr>
          <w:rFonts w:asciiTheme="minorHAnsi" w:hAnsiTheme="minorHAnsi" w:cstheme="minorHAnsi"/>
          <w:b/>
        </w:rPr>
      </w:pPr>
      <w:r w:rsidRPr="00673BD5">
        <w:rPr>
          <w:rFonts w:asciiTheme="minorHAnsi" w:hAnsiTheme="minorHAnsi" w:cstheme="minorHAnsi"/>
          <w:b/>
        </w:rPr>
        <w:t xml:space="preserve">Handling Production with </w:t>
      </w:r>
      <w:r w:rsidR="0082289F" w:rsidRPr="00673BD5">
        <w:rPr>
          <w:rFonts w:asciiTheme="minorHAnsi" w:hAnsiTheme="minorHAnsi" w:cstheme="minorHAnsi"/>
          <w:b/>
        </w:rPr>
        <w:t>500</w:t>
      </w:r>
      <w:r w:rsidRPr="00673BD5">
        <w:rPr>
          <w:rFonts w:asciiTheme="minorHAnsi" w:hAnsiTheme="minorHAnsi" w:cstheme="minorHAnsi"/>
          <w:b/>
        </w:rPr>
        <w:t xml:space="preserve"> machines independently from cut to pack shipments along with sales man in Sampling.</w:t>
      </w:r>
    </w:p>
    <w:p w14:paraId="1C3E6A71" w14:textId="77777777" w:rsidR="001509D5" w:rsidRPr="00673BD5" w:rsidRDefault="001509D5" w:rsidP="001509D5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  <w:b/>
          <w:color w:val="000000"/>
        </w:rPr>
      </w:pPr>
      <w:r w:rsidRPr="00673BD5">
        <w:rPr>
          <w:rFonts w:asciiTheme="minorHAnsi" w:hAnsiTheme="minorHAnsi" w:cstheme="minorHAnsi"/>
          <w:b/>
          <w:color w:val="000000"/>
        </w:rPr>
        <w:t>Responsible for daily production and work to achieve daily production target with buyer required quality standard</w:t>
      </w:r>
    </w:p>
    <w:p w14:paraId="2186213B" w14:textId="77777777" w:rsidR="001509D5" w:rsidRPr="00673BD5" w:rsidRDefault="001509D5" w:rsidP="001509D5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  <w:b/>
          <w:color w:val="000000"/>
        </w:rPr>
      </w:pPr>
      <w:r w:rsidRPr="00673BD5">
        <w:rPr>
          <w:rFonts w:asciiTheme="minorHAnsi" w:hAnsiTheme="minorHAnsi" w:cstheme="minorHAnsi"/>
          <w:b/>
          <w:color w:val="000000"/>
        </w:rPr>
        <w:t>Work for 100% capacity utilization and waste reduction</w:t>
      </w:r>
    </w:p>
    <w:p w14:paraId="31B5A668" w14:textId="77777777" w:rsidR="001509D5" w:rsidRPr="00673BD5" w:rsidRDefault="001509D5" w:rsidP="001509D5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  <w:b/>
          <w:color w:val="000000"/>
        </w:rPr>
      </w:pPr>
      <w:r w:rsidRPr="00673BD5">
        <w:rPr>
          <w:rFonts w:asciiTheme="minorHAnsi" w:hAnsiTheme="minorHAnsi" w:cstheme="minorHAnsi"/>
          <w:b/>
          <w:color w:val="000000"/>
        </w:rPr>
        <w:t>Manage all task for smooth production, smooth final inspection pass, and on-time shipment</w:t>
      </w:r>
    </w:p>
    <w:p w14:paraId="20BDB2AF" w14:textId="77777777" w:rsidR="001509D5" w:rsidRPr="00673BD5" w:rsidRDefault="001509D5" w:rsidP="001509D5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  <w:b/>
          <w:color w:val="000000"/>
        </w:rPr>
      </w:pPr>
      <w:r w:rsidRPr="00673BD5">
        <w:rPr>
          <w:rFonts w:asciiTheme="minorHAnsi" w:hAnsiTheme="minorHAnsi" w:cstheme="minorHAnsi"/>
          <w:b/>
          <w:color w:val="000000"/>
        </w:rPr>
        <w:t xml:space="preserve">Minimizes  DHU % </w:t>
      </w:r>
    </w:p>
    <w:p w14:paraId="287CA151" w14:textId="77777777" w:rsidR="001509D5" w:rsidRPr="00673BD5" w:rsidRDefault="001509D5" w:rsidP="001509D5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  <w:b/>
          <w:color w:val="000000"/>
        </w:rPr>
      </w:pPr>
      <w:r w:rsidRPr="00673BD5">
        <w:rPr>
          <w:rFonts w:asciiTheme="minorHAnsi" w:hAnsiTheme="minorHAnsi" w:cstheme="minorHAnsi"/>
          <w:b/>
          <w:color w:val="000000"/>
        </w:rPr>
        <w:t>Review  OCR  Daily on basis /through the “MIS “</w:t>
      </w:r>
    </w:p>
    <w:p w14:paraId="50456DAD" w14:textId="77777777" w:rsidR="001509D5" w:rsidRPr="00673BD5" w:rsidRDefault="001509D5" w:rsidP="001509D5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  <w:b/>
          <w:color w:val="000000"/>
        </w:rPr>
      </w:pPr>
      <w:r w:rsidRPr="00673BD5">
        <w:rPr>
          <w:rFonts w:asciiTheme="minorHAnsi" w:hAnsiTheme="minorHAnsi" w:cstheme="minorHAnsi"/>
          <w:b/>
          <w:color w:val="000000"/>
        </w:rPr>
        <w:t>Coordinate all department for smooth Garments manufacturing</w:t>
      </w:r>
    </w:p>
    <w:p w14:paraId="128D6A1B" w14:textId="77777777" w:rsidR="001509D5" w:rsidRPr="00673BD5" w:rsidRDefault="001509D5" w:rsidP="001509D5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  <w:b/>
          <w:color w:val="000000"/>
        </w:rPr>
      </w:pPr>
      <w:r w:rsidRPr="00673BD5">
        <w:rPr>
          <w:rFonts w:asciiTheme="minorHAnsi" w:hAnsiTheme="minorHAnsi" w:cstheme="minorHAnsi"/>
          <w:b/>
          <w:color w:val="000000"/>
        </w:rPr>
        <w:t>Closely monitor sewing and finishing getting the best possible output and giving direction on the floor.</w:t>
      </w:r>
    </w:p>
    <w:p w14:paraId="562C42A2" w14:textId="77777777" w:rsidR="001509D5" w:rsidRPr="00673BD5" w:rsidRDefault="001509D5" w:rsidP="001509D5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  <w:b/>
          <w:color w:val="000000"/>
        </w:rPr>
      </w:pPr>
      <w:r w:rsidRPr="00673BD5">
        <w:rPr>
          <w:rFonts w:asciiTheme="minorHAnsi" w:hAnsiTheme="minorHAnsi" w:cstheme="minorHAnsi"/>
          <w:b/>
          <w:color w:val="000000"/>
        </w:rPr>
        <w:t xml:space="preserve">Implement 5s method in the factory. </w:t>
      </w:r>
    </w:p>
    <w:p w14:paraId="7B051CDC" w14:textId="77777777" w:rsidR="001509D5" w:rsidRPr="00673BD5" w:rsidRDefault="001509D5" w:rsidP="001509D5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  <w:b/>
          <w:color w:val="000000"/>
        </w:rPr>
      </w:pPr>
      <w:r w:rsidRPr="00673BD5">
        <w:rPr>
          <w:rFonts w:asciiTheme="minorHAnsi" w:hAnsiTheme="minorHAnsi" w:cstheme="minorHAnsi"/>
          <w:b/>
          <w:color w:val="000000"/>
        </w:rPr>
        <w:t>Review the KPI reports.</w:t>
      </w:r>
    </w:p>
    <w:p w14:paraId="0E31263A" w14:textId="77777777" w:rsidR="001509D5" w:rsidRPr="00673BD5" w:rsidRDefault="001509D5" w:rsidP="001509D5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  <w:b/>
          <w:color w:val="000000"/>
        </w:rPr>
      </w:pPr>
      <w:r w:rsidRPr="00673BD5">
        <w:rPr>
          <w:rFonts w:asciiTheme="minorHAnsi" w:hAnsiTheme="minorHAnsi" w:cstheme="minorHAnsi"/>
          <w:b/>
          <w:color w:val="000000"/>
          <w:shd w:val="clear" w:color="auto" w:fill="FFFFFF"/>
        </w:rPr>
        <w:t>Reduce work in process (WIP) and remove the bottleneck</w:t>
      </w:r>
    </w:p>
    <w:p w14:paraId="0E942DC1" w14:textId="77777777" w:rsidR="001509D5" w:rsidRPr="00673BD5" w:rsidRDefault="001509D5" w:rsidP="001509D5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  <w:b/>
          <w:color w:val="000000"/>
        </w:rPr>
      </w:pPr>
      <w:r w:rsidRPr="00673BD5">
        <w:rPr>
          <w:rFonts w:asciiTheme="minorHAnsi" w:hAnsiTheme="minorHAnsi" w:cstheme="minorHAnsi"/>
          <w:b/>
          <w:color w:val="000000"/>
        </w:rPr>
        <w:t>Setup the sewing line, check consumption, costing, and inventory.</w:t>
      </w:r>
    </w:p>
    <w:p w14:paraId="65ABFECE" w14:textId="77777777" w:rsidR="001509D5" w:rsidRPr="00673BD5" w:rsidRDefault="001509D5" w:rsidP="001509D5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  <w:b/>
          <w:color w:val="000000"/>
        </w:rPr>
      </w:pPr>
      <w:r w:rsidRPr="00673BD5">
        <w:rPr>
          <w:rFonts w:asciiTheme="minorHAnsi" w:hAnsiTheme="minorHAnsi" w:cstheme="minorHAnsi"/>
          <w:b/>
          <w:color w:val="000000"/>
        </w:rPr>
        <w:t>Strictly follow up hourly production and work for increasing</w:t>
      </w:r>
    </w:p>
    <w:p w14:paraId="125B1FCC" w14:textId="77777777" w:rsidR="001509D5" w:rsidRPr="00673BD5" w:rsidRDefault="001509D5" w:rsidP="001509D5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  <w:b/>
          <w:color w:val="000000"/>
        </w:rPr>
      </w:pPr>
      <w:r w:rsidRPr="00673BD5">
        <w:rPr>
          <w:rFonts w:asciiTheme="minorHAnsi" w:hAnsiTheme="minorHAnsi" w:cstheme="minorHAnsi"/>
          <w:b/>
          <w:color w:val="000000"/>
        </w:rPr>
        <w:t>Lead all production staff from the front and having good command on them.</w:t>
      </w:r>
    </w:p>
    <w:p w14:paraId="4CDF8B5B" w14:textId="77777777" w:rsidR="001509D5" w:rsidRPr="00673BD5" w:rsidRDefault="001509D5" w:rsidP="001509D5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  <w:b/>
          <w:color w:val="000000"/>
        </w:rPr>
      </w:pPr>
      <w:r w:rsidRPr="00673BD5">
        <w:rPr>
          <w:rFonts w:asciiTheme="minorHAnsi" w:hAnsiTheme="minorHAnsi" w:cstheme="minorHAnsi"/>
          <w:b/>
          <w:color w:val="000000"/>
        </w:rPr>
        <w:t>Achieve maximum production by the lowest cost</w:t>
      </w:r>
    </w:p>
    <w:p w14:paraId="36F20F61" w14:textId="77777777" w:rsidR="001509D5" w:rsidRPr="00673BD5" w:rsidRDefault="001509D5" w:rsidP="001509D5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  <w:b/>
          <w:color w:val="000000"/>
        </w:rPr>
      </w:pPr>
      <w:r w:rsidRPr="00673BD5">
        <w:rPr>
          <w:rFonts w:asciiTheme="minorHAnsi" w:hAnsiTheme="minorHAnsi" w:cstheme="minorHAnsi"/>
          <w:b/>
          <w:color w:val="000000"/>
        </w:rPr>
        <w:t>Communicate always with the merchandising team and solve every production-related issues involved merchandising.</w:t>
      </w:r>
    </w:p>
    <w:p w14:paraId="7F44D699" w14:textId="77777777" w:rsidR="001509D5" w:rsidRPr="00673BD5" w:rsidRDefault="001509D5" w:rsidP="001509D5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  <w:b/>
          <w:color w:val="000000"/>
        </w:rPr>
      </w:pPr>
      <w:r w:rsidRPr="00673BD5">
        <w:rPr>
          <w:rFonts w:asciiTheme="minorHAnsi" w:hAnsiTheme="minorHAnsi" w:cstheme="minorHAnsi"/>
          <w:b/>
          <w:color w:val="000000"/>
        </w:rPr>
        <w:t>Guide IE team for increasing production</w:t>
      </w:r>
    </w:p>
    <w:p w14:paraId="0EE9AE09" w14:textId="77777777" w:rsidR="001509D5" w:rsidRPr="00673BD5" w:rsidRDefault="001509D5" w:rsidP="001509D5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  <w:b/>
          <w:color w:val="000000"/>
        </w:rPr>
      </w:pPr>
      <w:r w:rsidRPr="00673BD5">
        <w:rPr>
          <w:rFonts w:asciiTheme="minorHAnsi" w:hAnsiTheme="minorHAnsi" w:cstheme="minorHAnsi"/>
          <w:b/>
          <w:color w:val="000000"/>
        </w:rPr>
        <w:t>Giving feedback to garments Buyer and Buyer QC</w:t>
      </w:r>
    </w:p>
    <w:p w14:paraId="35C64BE3" w14:textId="77777777" w:rsidR="001509D5" w:rsidRPr="00673BD5" w:rsidRDefault="001509D5" w:rsidP="001509D5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  <w:b/>
          <w:color w:val="000000"/>
        </w:rPr>
      </w:pPr>
      <w:r w:rsidRPr="00673BD5">
        <w:rPr>
          <w:rFonts w:asciiTheme="minorHAnsi" w:hAnsiTheme="minorHAnsi" w:cstheme="minorHAnsi"/>
          <w:b/>
          <w:color w:val="000000"/>
        </w:rPr>
        <w:t>Communicate with top management directly when need in any issues of the garments factor</w:t>
      </w:r>
    </w:p>
    <w:p w14:paraId="135A1B49" w14:textId="77777777" w:rsidR="001509D5" w:rsidRPr="00673BD5" w:rsidRDefault="001509D5" w:rsidP="001509D5">
      <w:pPr>
        <w:numPr>
          <w:ilvl w:val="0"/>
          <w:numId w:val="9"/>
        </w:numPr>
        <w:rPr>
          <w:rFonts w:asciiTheme="minorHAnsi" w:hAnsiTheme="minorHAnsi" w:cstheme="minorHAnsi"/>
          <w:b/>
        </w:rPr>
      </w:pPr>
      <w:r w:rsidRPr="00673BD5">
        <w:rPr>
          <w:rFonts w:asciiTheme="minorHAnsi" w:hAnsiTheme="minorHAnsi" w:cstheme="minorHAnsi"/>
          <w:b/>
        </w:rPr>
        <w:t>To do complete R&amp;D of garment process.</w:t>
      </w:r>
    </w:p>
    <w:p w14:paraId="02D56E81" w14:textId="77777777" w:rsidR="001509D5" w:rsidRPr="00673BD5" w:rsidRDefault="001509D5" w:rsidP="001509D5">
      <w:pPr>
        <w:numPr>
          <w:ilvl w:val="0"/>
          <w:numId w:val="9"/>
        </w:numPr>
        <w:rPr>
          <w:rFonts w:asciiTheme="minorHAnsi" w:hAnsiTheme="minorHAnsi" w:cstheme="minorHAnsi"/>
          <w:b/>
        </w:rPr>
      </w:pPr>
      <w:r w:rsidRPr="00673BD5">
        <w:rPr>
          <w:rFonts w:asciiTheme="minorHAnsi" w:hAnsiTheme="minorHAnsi" w:cstheme="minorHAnsi"/>
          <w:b/>
        </w:rPr>
        <w:t>To do pattern amendment by myself.</w:t>
      </w:r>
    </w:p>
    <w:p w14:paraId="50FCFA11" w14:textId="77777777" w:rsidR="001509D5" w:rsidRPr="00673BD5" w:rsidRDefault="001509D5" w:rsidP="001509D5">
      <w:pPr>
        <w:numPr>
          <w:ilvl w:val="0"/>
          <w:numId w:val="9"/>
        </w:numPr>
        <w:rPr>
          <w:rFonts w:asciiTheme="minorHAnsi" w:hAnsiTheme="minorHAnsi" w:cstheme="minorHAnsi"/>
          <w:b/>
        </w:rPr>
      </w:pPr>
      <w:r w:rsidRPr="00673BD5">
        <w:rPr>
          <w:rFonts w:asciiTheme="minorHAnsi" w:hAnsiTheme="minorHAnsi" w:cstheme="minorHAnsi"/>
          <w:b/>
        </w:rPr>
        <w:t>To reduce rate of rejection of factory.</w:t>
      </w:r>
    </w:p>
    <w:p w14:paraId="141248A7" w14:textId="77777777" w:rsidR="001509D5" w:rsidRPr="00673BD5" w:rsidRDefault="001509D5" w:rsidP="001509D5">
      <w:pPr>
        <w:pStyle w:val="ListParagraph"/>
        <w:widowControl w:val="0"/>
        <w:numPr>
          <w:ilvl w:val="0"/>
          <w:numId w:val="9"/>
        </w:numPr>
        <w:suppressAutoHyphens/>
        <w:overflowPunct w:val="0"/>
        <w:autoSpaceDE w:val="0"/>
        <w:autoSpaceDN w:val="0"/>
        <w:jc w:val="both"/>
        <w:textAlignment w:val="baseline"/>
        <w:rPr>
          <w:rFonts w:asciiTheme="minorHAnsi" w:hAnsiTheme="minorHAnsi" w:cstheme="minorHAnsi"/>
        </w:rPr>
      </w:pPr>
      <w:r w:rsidRPr="00673BD5">
        <w:rPr>
          <w:rFonts w:asciiTheme="minorHAnsi" w:hAnsiTheme="minorHAnsi" w:cstheme="minorHAnsi"/>
          <w:b/>
        </w:rPr>
        <w:t xml:space="preserve">To reduce of making cost of  garment to make production friendly technique  setting of the </w:t>
      </w:r>
      <w:r w:rsidRPr="00673BD5">
        <w:rPr>
          <w:rFonts w:asciiTheme="minorHAnsi" w:eastAsia="Angsana New" w:hAnsiTheme="minorHAnsi" w:cstheme="minorHAnsi"/>
          <w:b/>
        </w:rPr>
        <w:t>garment</w:t>
      </w:r>
    </w:p>
    <w:p w14:paraId="1C79FD6C" w14:textId="77777777" w:rsidR="001509D5" w:rsidRPr="00673BD5" w:rsidRDefault="001509D5" w:rsidP="001509D5">
      <w:pPr>
        <w:pStyle w:val="ListParagraph"/>
        <w:widowControl w:val="0"/>
        <w:numPr>
          <w:ilvl w:val="0"/>
          <w:numId w:val="9"/>
        </w:numPr>
        <w:suppressAutoHyphens/>
        <w:overflowPunct w:val="0"/>
        <w:autoSpaceDE w:val="0"/>
        <w:autoSpaceDN w:val="0"/>
        <w:jc w:val="both"/>
        <w:textAlignment w:val="baseline"/>
        <w:rPr>
          <w:rFonts w:asciiTheme="minorHAnsi" w:hAnsiTheme="minorHAnsi" w:cstheme="minorHAnsi"/>
        </w:rPr>
      </w:pPr>
      <w:r w:rsidRPr="00673BD5">
        <w:rPr>
          <w:rFonts w:asciiTheme="minorHAnsi" w:eastAsia="Angsana New" w:hAnsiTheme="minorHAnsi" w:cstheme="minorHAnsi"/>
          <w:b/>
        </w:rPr>
        <w:t>To good command on Production Line, Planning and Line Setting with Quality standard.</w:t>
      </w:r>
    </w:p>
    <w:p w14:paraId="0EFBC80B" w14:textId="77777777" w:rsidR="001509D5" w:rsidRPr="00673BD5" w:rsidRDefault="001509D5" w:rsidP="001509D5">
      <w:pPr>
        <w:pStyle w:val="ListParagraph"/>
        <w:widowControl w:val="0"/>
        <w:numPr>
          <w:ilvl w:val="0"/>
          <w:numId w:val="9"/>
        </w:numPr>
        <w:suppressAutoHyphens/>
        <w:overflowPunct w:val="0"/>
        <w:autoSpaceDE w:val="0"/>
        <w:autoSpaceDN w:val="0"/>
        <w:jc w:val="both"/>
        <w:textAlignment w:val="baseline"/>
        <w:rPr>
          <w:rFonts w:asciiTheme="minorHAnsi" w:hAnsiTheme="minorHAnsi" w:cstheme="minorHAnsi"/>
        </w:rPr>
      </w:pPr>
      <w:r w:rsidRPr="00673BD5">
        <w:rPr>
          <w:rFonts w:asciiTheme="minorHAnsi" w:eastAsia="Angsana New" w:hAnsiTheme="minorHAnsi" w:cstheme="minorHAnsi"/>
          <w:b/>
        </w:rPr>
        <w:t>To arrange the special folders &amp; attachments as per requirement of the garments for higher productivity.</w:t>
      </w:r>
    </w:p>
    <w:p w14:paraId="6C35FD20" w14:textId="77777777" w:rsidR="001509D5" w:rsidRPr="00673BD5" w:rsidRDefault="001509D5" w:rsidP="001509D5">
      <w:pPr>
        <w:pStyle w:val="ListParagraph"/>
        <w:widowControl w:val="0"/>
        <w:numPr>
          <w:ilvl w:val="0"/>
          <w:numId w:val="9"/>
        </w:numPr>
        <w:suppressAutoHyphens/>
        <w:overflowPunct w:val="0"/>
        <w:autoSpaceDE w:val="0"/>
        <w:autoSpaceDN w:val="0"/>
        <w:jc w:val="both"/>
        <w:textAlignment w:val="baseline"/>
        <w:rPr>
          <w:rFonts w:asciiTheme="minorHAnsi" w:hAnsiTheme="minorHAnsi" w:cstheme="minorHAnsi"/>
          <w:sz w:val="26"/>
          <w:szCs w:val="26"/>
        </w:rPr>
      </w:pPr>
      <w:r w:rsidRPr="00673BD5">
        <w:rPr>
          <w:rFonts w:asciiTheme="minorHAnsi" w:eastAsia="Angsana New" w:hAnsiTheme="minorHAnsi" w:cstheme="minorHAnsi"/>
          <w:b/>
          <w:sz w:val="26"/>
          <w:szCs w:val="26"/>
        </w:rPr>
        <w:t>To Co-ordinate with Planning Manager for Executing to delivery date and Line planning on time.</w:t>
      </w:r>
    </w:p>
    <w:p w14:paraId="6E3C9821" w14:textId="77777777" w:rsidR="001509D5" w:rsidRPr="00673BD5" w:rsidRDefault="001509D5" w:rsidP="001509D5">
      <w:pPr>
        <w:pStyle w:val="ListParagraph"/>
        <w:widowControl w:val="0"/>
        <w:numPr>
          <w:ilvl w:val="0"/>
          <w:numId w:val="9"/>
        </w:numPr>
        <w:suppressAutoHyphens/>
        <w:overflowPunct w:val="0"/>
        <w:autoSpaceDE w:val="0"/>
        <w:autoSpaceDN w:val="0"/>
        <w:spacing w:line="216" w:lineRule="auto"/>
        <w:jc w:val="both"/>
        <w:textAlignment w:val="baseline"/>
        <w:rPr>
          <w:rFonts w:asciiTheme="minorHAnsi" w:hAnsiTheme="minorHAnsi" w:cstheme="minorHAnsi"/>
        </w:rPr>
      </w:pPr>
      <w:r w:rsidRPr="00673BD5">
        <w:rPr>
          <w:rFonts w:asciiTheme="minorHAnsi" w:eastAsia="Angsana New" w:hAnsiTheme="minorHAnsi" w:cstheme="minorHAnsi"/>
          <w:b/>
        </w:rPr>
        <w:t>To manage manufacturing process to ensure product  delivered on timely</w:t>
      </w:r>
    </w:p>
    <w:p w14:paraId="25A50C39" w14:textId="77777777" w:rsidR="001509D5" w:rsidRPr="00673BD5" w:rsidRDefault="001509D5" w:rsidP="001509D5">
      <w:pPr>
        <w:pStyle w:val="ListParagraph"/>
        <w:widowControl w:val="0"/>
        <w:numPr>
          <w:ilvl w:val="0"/>
          <w:numId w:val="10"/>
        </w:numPr>
        <w:suppressAutoHyphens/>
        <w:overflowPunct w:val="0"/>
        <w:autoSpaceDE w:val="0"/>
        <w:autoSpaceDN w:val="0"/>
        <w:spacing w:line="276" w:lineRule="auto"/>
        <w:jc w:val="both"/>
        <w:textAlignment w:val="baseline"/>
        <w:rPr>
          <w:rFonts w:asciiTheme="minorHAnsi" w:hAnsiTheme="minorHAnsi" w:cstheme="minorHAnsi"/>
        </w:rPr>
      </w:pPr>
      <w:r w:rsidRPr="00673BD5">
        <w:rPr>
          <w:rFonts w:asciiTheme="minorHAnsi" w:eastAsia="Angsana New" w:hAnsiTheme="minorHAnsi" w:cstheme="minorHAnsi"/>
          <w:b/>
        </w:rPr>
        <w:t xml:space="preserve">To utilize lean manufacturing strategies to improve manufacturing processes and reduce costing. </w:t>
      </w:r>
    </w:p>
    <w:p w14:paraId="47D29F47" w14:textId="77777777" w:rsidR="001509D5" w:rsidRPr="00673BD5" w:rsidRDefault="001509D5" w:rsidP="001509D5">
      <w:pPr>
        <w:numPr>
          <w:ilvl w:val="0"/>
          <w:numId w:val="10"/>
        </w:numPr>
        <w:rPr>
          <w:rFonts w:asciiTheme="minorHAnsi" w:hAnsiTheme="minorHAnsi" w:cstheme="minorHAnsi"/>
          <w:b/>
        </w:rPr>
      </w:pPr>
      <w:r w:rsidRPr="00673BD5">
        <w:rPr>
          <w:rFonts w:asciiTheme="minorHAnsi" w:hAnsiTheme="minorHAnsi" w:cstheme="minorHAnsi"/>
          <w:b/>
        </w:rPr>
        <w:t>To make TNA for daily production.</w:t>
      </w:r>
    </w:p>
    <w:p w14:paraId="763545F3" w14:textId="77777777" w:rsidR="001509D5" w:rsidRPr="00673BD5" w:rsidRDefault="001509D5" w:rsidP="001509D5">
      <w:pPr>
        <w:numPr>
          <w:ilvl w:val="0"/>
          <w:numId w:val="10"/>
        </w:numPr>
        <w:rPr>
          <w:rFonts w:asciiTheme="minorHAnsi" w:hAnsiTheme="minorHAnsi" w:cstheme="minorHAnsi"/>
          <w:b/>
        </w:rPr>
      </w:pPr>
      <w:r w:rsidRPr="00673BD5">
        <w:rPr>
          <w:rFonts w:asciiTheme="minorHAnsi" w:hAnsiTheme="minorHAnsi" w:cstheme="minorHAnsi"/>
          <w:b/>
        </w:rPr>
        <w:t xml:space="preserve">To handle out sourcing like: - embroidery, printing, sequence, hand and </w:t>
      </w:r>
      <w:proofErr w:type="spellStart"/>
      <w:r w:rsidRPr="00673BD5">
        <w:rPr>
          <w:rFonts w:asciiTheme="minorHAnsi" w:hAnsiTheme="minorHAnsi" w:cstheme="minorHAnsi"/>
          <w:b/>
        </w:rPr>
        <w:t>adda</w:t>
      </w:r>
      <w:proofErr w:type="spellEnd"/>
      <w:r w:rsidRPr="00673BD5">
        <w:rPr>
          <w:rFonts w:asciiTheme="minorHAnsi" w:hAnsiTheme="minorHAnsi" w:cstheme="minorHAnsi"/>
          <w:b/>
        </w:rPr>
        <w:t xml:space="preserve"> work. </w:t>
      </w:r>
    </w:p>
    <w:p w14:paraId="74C96F57" w14:textId="77777777" w:rsidR="001509D5" w:rsidRPr="00673BD5" w:rsidRDefault="001509D5" w:rsidP="001509D5">
      <w:pPr>
        <w:numPr>
          <w:ilvl w:val="0"/>
          <w:numId w:val="10"/>
        </w:numPr>
        <w:rPr>
          <w:rFonts w:asciiTheme="minorHAnsi" w:hAnsiTheme="minorHAnsi" w:cstheme="minorHAnsi"/>
          <w:b/>
        </w:rPr>
      </w:pPr>
      <w:r w:rsidRPr="00673BD5">
        <w:rPr>
          <w:rFonts w:asciiTheme="minorHAnsi" w:hAnsiTheme="minorHAnsi" w:cstheme="minorHAnsi"/>
          <w:b/>
        </w:rPr>
        <w:t>To do R&amp;D on initial Stages of production to control measurement and quality in bulk, so that production can be made more production friendly.</w:t>
      </w:r>
    </w:p>
    <w:p w14:paraId="6EC14461" w14:textId="77777777" w:rsidR="001509D5" w:rsidRPr="00673BD5" w:rsidRDefault="001509D5" w:rsidP="001509D5">
      <w:pPr>
        <w:numPr>
          <w:ilvl w:val="0"/>
          <w:numId w:val="10"/>
        </w:numPr>
        <w:rPr>
          <w:rFonts w:asciiTheme="minorHAnsi" w:hAnsiTheme="minorHAnsi" w:cstheme="minorHAnsi"/>
          <w:b/>
        </w:rPr>
      </w:pPr>
      <w:r w:rsidRPr="00673BD5">
        <w:rPr>
          <w:rFonts w:asciiTheme="minorHAnsi" w:hAnsiTheme="minorHAnsi" w:cstheme="minorHAnsi"/>
          <w:b/>
        </w:rPr>
        <w:t xml:space="preserve">To handle buying issues with buying Q.A,s </w:t>
      </w:r>
    </w:p>
    <w:p w14:paraId="07692D1C" w14:textId="77777777" w:rsidR="001509D5" w:rsidRPr="00673BD5" w:rsidRDefault="001509D5" w:rsidP="001509D5">
      <w:pPr>
        <w:pStyle w:val="ListParagraph"/>
        <w:widowControl w:val="0"/>
        <w:numPr>
          <w:ilvl w:val="0"/>
          <w:numId w:val="21"/>
        </w:numPr>
        <w:tabs>
          <w:tab w:val="left" w:pos="2520"/>
          <w:tab w:val="left" w:pos="3960"/>
        </w:tabs>
        <w:suppressAutoHyphens/>
        <w:overflowPunct w:val="0"/>
        <w:autoSpaceDE w:val="0"/>
        <w:autoSpaceDN w:val="0"/>
        <w:textAlignment w:val="baseline"/>
        <w:rPr>
          <w:rFonts w:asciiTheme="minorHAnsi" w:hAnsiTheme="minorHAnsi" w:cstheme="minorHAnsi"/>
        </w:rPr>
      </w:pPr>
      <w:r w:rsidRPr="00673BD5">
        <w:rPr>
          <w:rFonts w:asciiTheme="minorHAnsi" w:eastAsia="Angsana New" w:hAnsiTheme="minorHAnsi" w:cstheme="minorHAnsi"/>
          <w:b/>
        </w:rPr>
        <w:t>Set target cost for each style operation wise.</w:t>
      </w:r>
    </w:p>
    <w:p w14:paraId="68F445FD" w14:textId="77777777" w:rsidR="001509D5" w:rsidRPr="00673BD5" w:rsidRDefault="001509D5" w:rsidP="001509D5">
      <w:pPr>
        <w:pStyle w:val="ListParagraph"/>
        <w:widowControl w:val="0"/>
        <w:numPr>
          <w:ilvl w:val="0"/>
          <w:numId w:val="21"/>
        </w:numPr>
        <w:tabs>
          <w:tab w:val="left" w:pos="2520"/>
          <w:tab w:val="left" w:pos="3960"/>
        </w:tabs>
        <w:suppressAutoHyphens/>
        <w:overflowPunct w:val="0"/>
        <w:autoSpaceDE w:val="0"/>
        <w:autoSpaceDN w:val="0"/>
        <w:textAlignment w:val="baseline"/>
        <w:rPr>
          <w:rFonts w:asciiTheme="minorHAnsi" w:hAnsiTheme="minorHAnsi" w:cstheme="minorHAnsi"/>
        </w:rPr>
      </w:pPr>
      <w:r w:rsidRPr="00673BD5">
        <w:rPr>
          <w:rFonts w:asciiTheme="minorHAnsi" w:eastAsia="Angsana New" w:hAnsiTheme="minorHAnsi" w:cstheme="minorHAnsi"/>
          <w:b/>
        </w:rPr>
        <w:t>Monitor operation/style cost daily, weekly &amp; monthly.</w:t>
      </w:r>
    </w:p>
    <w:p w14:paraId="7E2DEB4D" w14:textId="77777777" w:rsidR="001509D5" w:rsidRPr="00673BD5" w:rsidRDefault="001509D5" w:rsidP="001509D5">
      <w:pPr>
        <w:pStyle w:val="ListParagraph"/>
        <w:widowControl w:val="0"/>
        <w:numPr>
          <w:ilvl w:val="0"/>
          <w:numId w:val="21"/>
        </w:numPr>
        <w:tabs>
          <w:tab w:val="left" w:pos="2520"/>
          <w:tab w:val="left" w:pos="3960"/>
        </w:tabs>
        <w:suppressAutoHyphens/>
        <w:overflowPunct w:val="0"/>
        <w:autoSpaceDE w:val="0"/>
        <w:autoSpaceDN w:val="0"/>
        <w:textAlignment w:val="baseline"/>
        <w:rPr>
          <w:rFonts w:asciiTheme="minorHAnsi" w:hAnsiTheme="minorHAnsi" w:cstheme="minorHAnsi"/>
        </w:rPr>
      </w:pPr>
      <w:r w:rsidRPr="00673BD5">
        <w:rPr>
          <w:rFonts w:asciiTheme="minorHAnsi" w:eastAsia="Angsana New" w:hAnsiTheme="minorHAnsi" w:cstheme="minorHAnsi"/>
          <w:b/>
        </w:rPr>
        <w:t>Assign man power for each operation.</w:t>
      </w:r>
    </w:p>
    <w:p w14:paraId="42A8D47F" w14:textId="77777777" w:rsidR="001509D5" w:rsidRPr="00673BD5" w:rsidRDefault="001509D5" w:rsidP="001509D5">
      <w:pPr>
        <w:pStyle w:val="ListParagraph"/>
        <w:widowControl w:val="0"/>
        <w:numPr>
          <w:ilvl w:val="0"/>
          <w:numId w:val="21"/>
        </w:numPr>
        <w:tabs>
          <w:tab w:val="left" w:pos="2520"/>
          <w:tab w:val="left" w:pos="3960"/>
        </w:tabs>
        <w:suppressAutoHyphens/>
        <w:overflowPunct w:val="0"/>
        <w:autoSpaceDE w:val="0"/>
        <w:autoSpaceDN w:val="0"/>
        <w:textAlignment w:val="baseline"/>
        <w:rPr>
          <w:rFonts w:asciiTheme="minorHAnsi" w:hAnsiTheme="minorHAnsi" w:cstheme="minorHAnsi"/>
        </w:rPr>
      </w:pPr>
      <w:r w:rsidRPr="00673BD5">
        <w:rPr>
          <w:rFonts w:asciiTheme="minorHAnsi" w:eastAsia="Angsana New" w:hAnsiTheme="minorHAnsi" w:cstheme="minorHAnsi"/>
          <w:b/>
        </w:rPr>
        <w:t xml:space="preserve">Set  cutting &amp; finishing  target as styling </w:t>
      </w:r>
    </w:p>
    <w:p w14:paraId="61ECD8C9" w14:textId="77777777" w:rsidR="001509D5" w:rsidRPr="00673BD5" w:rsidRDefault="001509D5" w:rsidP="001509D5">
      <w:pPr>
        <w:pStyle w:val="ListParagraph"/>
        <w:widowControl w:val="0"/>
        <w:numPr>
          <w:ilvl w:val="0"/>
          <w:numId w:val="22"/>
        </w:numPr>
        <w:suppressAutoHyphens/>
        <w:overflowPunct w:val="0"/>
        <w:autoSpaceDE w:val="0"/>
        <w:autoSpaceDN w:val="0"/>
        <w:textAlignment w:val="baseline"/>
        <w:rPr>
          <w:rFonts w:asciiTheme="minorHAnsi" w:hAnsiTheme="minorHAnsi" w:cstheme="minorHAnsi"/>
        </w:rPr>
      </w:pPr>
      <w:r w:rsidRPr="00673BD5">
        <w:rPr>
          <w:rFonts w:asciiTheme="minorHAnsi" w:eastAsia="Angsana New" w:hAnsiTheme="minorHAnsi" w:cstheme="minorHAnsi"/>
          <w:b/>
        </w:rPr>
        <w:t>Monitor operator efficiency daily &amp; weekly.</w:t>
      </w:r>
    </w:p>
    <w:p w14:paraId="56459041" w14:textId="77777777" w:rsidR="001509D5" w:rsidRPr="00673BD5" w:rsidRDefault="001509D5" w:rsidP="001509D5">
      <w:pPr>
        <w:pStyle w:val="ListParagraph"/>
        <w:widowControl w:val="0"/>
        <w:numPr>
          <w:ilvl w:val="0"/>
          <w:numId w:val="22"/>
        </w:numPr>
        <w:suppressAutoHyphens/>
        <w:overflowPunct w:val="0"/>
        <w:autoSpaceDE w:val="0"/>
        <w:autoSpaceDN w:val="0"/>
        <w:textAlignment w:val="baseline"/>
        <w:rPr>
          <w:rFonts w:asciiTheme="minorHAnsi" w:hAnsiTheme="minorHAnsi" w:cstheme="minorHAnsi"/>
        </w:rPr>
      </w:pPr>
      <w:r w:rsidRPr="00673BD5">
        <w:rPr>
          <w:rFonts w:asciiTheme="minorHAnsi" w:eastAsia="Angsana New" w:hAnsiTheme="minorHAnsi" w:cstheme="minorHAnsi"/>
          <w:b/>
        </w:rPr>
        <w:t>Check capacity of bottle necks personally and eliminate bottle necks.</w:t>
      </w:r>
    </w:p>
    <w:p w14:paraId="45BBE368" w14:textId="77777777" w:rsidR="001509D5" w:rsidRPr="00673BD5" w:rsidRDefault="001509D5" w:rsidP="001509D5">
      <w:pPr>
        <w:pStyle w:val="ListParagraph"/>
        <w:widowControl w:val="0"/>
        <w:numPr>
          <w:ilvl w:val="0"/>
          <w:numId w:val="22"/>
        </w:numPr>
        <w:suppressAutoHyphens/>
        <w:overflowPunct w:val="0"/>
        <w:autoSpaceDE w:val="0"/>
        <w:autoSpaceDN w:val="0"/>
        <w:textAlignment w:val="baseline"/>
        <w:rPr>
          <w:rFonts w:asciiTheme="minorHAnsi" w:hAnsiTheme="minorHAnsi" w:cstheme="minorHAnsi"/>
        </w:rPr>
      </w:pPr>
      <w:r w:rsidRPr="00673BD5">
        <w:rPr>
          <w:rFonts w:asciiTheme="minorHAnsi" w:eastAsia="Angsana New" w:hAnsiTheme="minorHAnsi" w:cstheme="minorHAnsi"/>
          <w:b/>
        </w:rPr>
        <w:t>Every Asst. I.E. (trainee) updates me about efficiency loss then I identify the problem.</w:t>
      </w:r>
    </w:p>
    <w:p w14:paraId="540FE5CC" w14:textId="77777777" w:rsidR="001509D5" w:rsidRPr="00673BD5" w:rsidRDefault="001509D5" w:rsidP="001509D5">
      <w:pPr>
        <w:ind w:left="360"/>
        <w:rPr>
          <w:rFonts w:asciiTheme="minorHAnsi" w:hAnsiTheme="minorHAnsi" w:cstheme="minorHAnsi"/>
          <w:b/>
          <w:sz w:val="22"/>
          <w:szCs w:val="20"/>
        </w:rPr>
      </w:pPr>
    </w:p>
    <w:p w14:paraId="00EF94DC" w14:textId="77777777" w:rsidR="001509D5" w:rsidRPr="00673BD5" w:rsidRDefault="001509D5" w:rsidP="001509D5">
      <w:pPr>
        <w:pStyle w:val="ListParagraph"/>
        <w:numPr>
          <w:ilvl w:val="0"/>
          <w:numId w:val="7"/>
        </w:numPr>
        <w:tabs>
          <w:tab w:val="left" w:pos="6300"/>
        </w:tabs>
        <w:rPr>
          <w:rFonts w:asciiTheme="minorHAnsi" w:hAnsiTheme="minorHAnsi" w:cstheme="minorHAnsi"/>
          <w:b/>
          <w:sz w:val="16"/>
        </w:rPr>
      </w:pPr>
      <w:r w:rsidRPr="00673BD5">
        <w:rPr>
          <w:rFonts w:asciiTheme="minorHAnsi" w:eastAsia="Angsana New" w:hAnsiTheme="minorHAnsi" w:cstheme="minorHAnsi"/>
          <w:b/>
          <w:sz w:val="32"/>
        </w:rPr>
        <w:t>Areas of Strength</w:t>
      </w:r>
    </w:p>
    <w:p w14:paraId="022E75EC" w14:textId="77777777" w:rsidR="001509D5" w:rsidRPr="00673BD5" w:rsidRDefault="001509D5" w:rsidP="001509D5">
      <w:pPr>
        <w:pStyle w:val="ListParagraph"/>
        <w:tabs>
          <w:tab w:val="left" w:pos="6300"/>
        </w:tabs>
        <w:rPr>
          <w:rFonts w:asciiTheme="minorHAnsi" w:hAnsiTheme="minorHAnsi" w:cstheme="minorHAnsi"/>
          <w:b/>
          <w:sz w:val="16"/>
        </w:rPr>
      </w:pPr>
    </w:p>
    <w:p w14:paraId="4B6E827A" w14:textId="77777777" w:rsidR="001509D5" w:rsidRPr="00673BD5" w:rsidRDefault="001509D5" w:rsidP="001509D5">
      <w:pPr>
        <w:pStyle w:val="ListParagraph"/>
        <w:numPr>
          <w:ilvl w:val="0"/>
          <w:numId w:val="6"/>
        </w:numPr>
        <w:tabs>
          <w:tab w:val="left" w:pos="6300"/>
        </w:tabs>
        <w:rPr>
          <w:rFonts w:asciiTheme="minorHAnsi" w:hAnsiTheme="minorHAnsi" w:cstheme="minorHAnsi"/>
          <w:b/>
        </w:rPr>
      </w:pPr>
      <w:r w:rsidRPr="00673BD5">
        <w:rPr>
          <w:rFonts w:asciiTheme="minorHAnsi" w:hAnsiTheme="minorHAnsi" w:cstheme="minorHAnsi"/>
          <w:b/>
        </w:rPr>
        <w:t>Team Building &amp; Leadership.</w:t>
      </w:r>
    </w:p>
    <w:p w14:paraId="699059F2" w14:textId="77777777" w:rsidR="001509D5" w:rsidRPr="00673BD5" w:rsidRDefault="001509D5" w:rsidP="001509D5">
      <w:pPr>
        <w:pStyle w:val="ListParagraph"/>
        <w:numPr>
          <w:ilvl w:val="0"/>
          <w:numId w:val="6"/>
        </w:numPr>
        <w:tabs>
          <w:tab w:val="left" w:pos="6300"/>
        </w:tabs>
        <w:rPr>
          <w:rFonts w:asciiTheme="minorHAnsi" w:hAnsiTheme="minorHAnsi" w:cstheme="minorHAnsi"/>
          <w:b/>
        </w:rPr>
      </w:pPr>
      <w:r w:rsidRPr="00673BD5">
        <w:rPr>
          <w:rFonts w:asciiTheme="minorHAnsi" w:hAnsiTheme="minorHAnsi" w:cstheme="minorHAnsi"/>
          <w:b/>
        </w:rPr>
        <w:t>Regulation of Social and technical Compliance.</w:t>
      </w:r>
    </w:p>
    <w:p w14:paraId="61D77F6A" w14:textId="77777777" w:rsidR="001509D5" w:rsidRPr="00673BD5" w:rsidRDefault="001509D5" w:rsidP="001509D5">
      <w:pPr>
        <w:pStyle w:val="ListParagraph"/>
        <w:numPr>
          <w:ilvl w:val="0"/>
          <w:numId w:val="6"/>
        </w:numPr>
        <w:tabs>
          <w:tab w:val="left" w:pos="6300"/>
        </w:tabs>
        <w:rPr>
          <w:rFonts w:asciiTheme="minorHAnsi" w:hAnsiTheme="minorHAnsi" w:cstheme="minorHAnsi"/>
          <w:b/>
        </w:rPr>
      </w:pPr>
      <w:r w:rsidRPr="00673BD5">
        <w:rPr>
          <w:rFonts w:asciiTheme="minorHAnsi" w:hAnsiTheme="minorHAnsi" w:cstheme="minorHAnsi"/>
          <w:b/>
        </w:rPr>
        <w:t>To Reduce The Garment Cost Per Minutes by S.A.M (standard allowed minutes)</w:t>
      </w:r>
    </w:p>
    <w:p w14:paraId="233FF1EE" w14:textId="77777777" w:rsidR="001509D5" w:rsidRPr="00673BD5" w:rsidRDefault="001509D5" w:rsidP="001509D5">
      <w:pPr>
        <w:pStyle w:val="ListParagraph"/>
        <w:numPr>
          <w:ilvl w:val="0"/>
          <w:numId w:val="6"/>
        </w:numPr>
        <w:tabs>
          <w:tab w:val="left" w:pos="6300"/>
        </w:tabs>
        <w:rPr>
          <w:rFonts w:asciiTheme="minorHAnsi" w:hAnsiTheme="minorHAnsi" w:cstheme="minorHAnsi"/>
          <w:b/>
        </w:rPr>
      </w:pPr>
      <w:r w:rsidRPr="00673BD5">
        <w:rPr>
          <w:rFonts w:asciiTheme="minorHAnsi" w:hAnsiTheme="minorHAnsi" w:cstheme="minorHAnsi"/>
          <w:b/>
        </w:rPr>
        <w:t>To Make Sure to avoid Customer Complains Zero.</w:t>
      </w:r>
    </w:p>
    <w:p w14:paraId="67310AEE" w14:textId="77777777" w:rsidR="001509D5" w:rsidRPr="00673BD5" w:rsidRDefault="001509D5" w:rsidP="001509D5">
      <w:pPr>
        <w:pStyle w:val="ListParagraph"/>
        <w:numPr>
          <w:ilvl w:val="0"/>
          <w:numId w:val="6"/>
        </w:numPr>
        <w:tabs>
          <w:tab w:val="left" w:pos="6300"/>
        </w:tabs>
        <w:rPr>
          <w:rFonts w:asciiTheme="minorHAnsi" w:hAnsiTheme="minorHAnsi" w:cstheme="minorHAnsi"/>
          <w:b/>
        </w:rPr>
      </w:pPr>
      <w:r w:rsidRPr="00673BD5">
        <w:rPr>
          <w:rFonts w:asciiTheme="minorHAnsi" w:hAnsiTheme="minorHAnsi" w:cstheme="minorHAnsi"/>
          <w:b/>
        </w:rPr>
        <w:t xml:space="preserve">To Communicate on E-MAIL with buying agencies and buying  Q.As </w:t>
      </w:r>
    </w:p>
    <w:p w14:paraId="5F7D33A3" w14:textId="77777777" w:rsidR="001509D5" w:rsidRPr="00673BD5" w:rsidRDefault="001509D5" w:rsidP="001509D5">
      <w:pPr>
        <w:pStyle w:val="ListParagraph"/>
        <w:numPr>
          <w:ilvl w:val="0"/>
          <w:numId w:val="6"/>
        </w:numPr>
        <w:tabs>
          <w:tab w:val="left" w:pos="6300"/>
        </w:tabs>
        <w:rPr>
          <w:rFonts w:asciiTheme="minorHAnsi" w:hAnsiTheme="minorHAnsi" w:cstheme="minorHAnsi"/>
          <w:b/>
        </w:rPr>
      </w:pPr>
      <w:r w:rsidRPr="00673BD5">
        <w:rPr>
          <w:rFonts w:asciiTheme="minorHAnsi" w:hAnsiTheme="minorHAnsi" w:cstheme="minorHAnsi"/>
          <w:b/>
        </w:rPr>
        <w:t>To provide to proper feeding sewing and finishing Department.</w:t>
      </w:r>
    </w:p>
    <w:p w14:paraId="6132D29F" w14:textId="77777777" w:rsidR="001509D5" w:rsidRPr="00673BD5" w:rsidRDefault="001509D5" w:rsidP="001509D5">
      <w:pPr>
        <w:widowControl w:val="0"/>
        <w:numPr>
          <w:ilvl w:val="0"/>
          <w:numId w:val="15"/>
        </w:numPr>
        <w:suppressAutoHyphens/>
        <w:overflowPunct w:val="0"/>
        <w:autoSpaceDE w:val="0"/>
        <w:autoSpaceDN w:val="0"/>
        <w:jc w:val="both"/>
        <w:textAlignment w:val="baseline"/>
        <w:rPr>
          <w:rFonts w:asciiTheme="minorHAnsi" w:hAnsiTheme="minorHAnsi" w:cstheme="minorHAnsi"/>
        </w:rPr>
      </w:pPr>
      <w:r w:rsidRPr="00673BD5">
        <w:rPr>
          <w:rFonts w:asciiTheme="minorHAnsi" w:eastAsia="Angsana New" w:hAnsiTheme="minorHAnsi" w:cstheme="minorHAnsi"/>
          <w:b/>
        </w:rPr>
        <w:t>To increased Unit’s efficiency</w:t>
      </w:r>
    </w:p>
    <w:p w14:paraId="75C718DE" w14:textId="77777777" w:rsidR="001509D5" w:rsidRPr="00673BD5" w:rsidRDefault="001509D5" w:rsidP="001509D5">
      <w:pPr>
        <w:widowControl w:val="0"/>
        <w:numPr>
          <w:ilvl w:val="0"/>
          <w:numId w:val="15"/>
        </w:numPr>
        <w:suppressAutoHyphens/>
        <w:overflowPunct w:val="0"/>
        <w:autoSpaceDE w:val="0"/>
        <w:autoSpaceDN w:val="0"/>
        <w:jc w:val="both"/>
        <w:textAlignment w:val="baseline"/>
        <w:rPr>
          <w:rFonts w:asciiTheme="minorHAnsi" w:hAnsiTheme="minorHAnsi" w:cstheme="minorHAnsi"/>
        </w:rPr>
      </w:pPr>
      <w:r w:rsidRPr="00673BD5">
        <w:rPr>
          <w:rFonts w:asciiTheme="minorHAnsi" w:eastAsia="Angsana New" w:hAnsiTheme="minorHAnsi" w:cstheme="minorHAnsi"/>
          <w:b/>
        </w:rPr>
        <w:t xml:space="preserve">To do R&amp;D and pattern corrections as per garment styling </w:t>
      </w:r>
    </w:p>
    <w:p w14:paraId="7211E732" w14:textId="77777777" w:rsidR="001509D5" w:rsidRPr="00673BD5" w:rsidRDefault="001509D5" w:rsidP="001509D5">
      <w:pPr>
        <w:pStyle w:val="ListParagraph"/>
        <w:tabs>
          <w:tab w:val="left" w:pos="6300"/>
        </w:tabs>
        <w:rPr>
          <w:rFonts w:asciiTheme="minorHAnsi" w:hAnsiTheme="minorHAnsi" w:cstheme="minorHAnsi"/>
          <w:b/>
        </w:rPr>
      </w:pPr>
    </w:p>
    <w:p w14:paraId="33DF4E3E" w14:textId="77777777" w:rsidR="001509D5" w:rsidRPr="00673BD5" w:rsidRDefault="001509D5" w:rsidP="001509D5">
      <w:pPr>
        <w:pStyle w:val="ListParagraph"/>
        <w:widowControl w:val="0"/>
        <w:numPr>
          <w:ilvl w:val="0"/>
          <w:numId w:val="11"/>
        </w:numPr>
        <w:suppressAutoHyphens/>
        <w:overflowPunct w:val="0"/>
        <w:autoSpaceDE w:val="0"/>
        <w:autoSpaceDN w:val="0"/>
        <w:spacing w:line="276" w:lineRule="auto"/>
        <w:jc w:val="both"/>
        <w:textAlignment w:val="baseline"/>
        <w:rPr>
          <w:rFonts w:asciiTheme="minorHAnsi" w:hAnsiTheme="minorHAnsi" w:cstheme="minorHAnsi"/>
          <w:sz w:val="20"/>
        </w:rPr>
      </w:pPr>
      <w:r w:rsidRPr="00673BD5">
        <w:rPr>
          <w:rFonts w:asciiTheme="minorHAnsi" w:eastAsia="Angsana New" w:hAnsiTheme="minorHAnsi" w:cstheme="minorHAnsi"/>
          <w:b/>
          <w:sz w:val="28"/>
        </w:rPr>
        <w:t>Pre-Production Meeting</w:t>
      </w:r>
    </w:p>
    <w:p w14:paraId="18C97BB7" w14:textId="77777777" w:rsidR="001509D5" w:rsidRPr="00673BD5" w:rsidRDefault="001509D5" w:rsidP="001509D5">
      <w:pPr>
        <w:pStyle w:val="ListParagraph"/>
        <w:widowControl w:val="0"/>
        <w:suppressAutoHyphens/>
        <w:overflowPunct w:val="0"/>
        <w:autoSpaceDE w:val="0"/>
        <w:autoSpaceDN w:val="0"/>
        <w:spacing w:line="276" w:lineRule="auto"/>
        <w:jc w:val="both"/>
        <w:textAlignment w:val="baseline"/>
        <w:rPr>
          <w:rFonts w:asciiTheme="minorHAnsi" w:hAnsiTheme="minorHAnsi" w:cstheme="minorHAnsi"/>
        </w:rPr>
      </w:pPr>
    </w:p>
    <w:p w14:paraId="049BD122" w14:textId="77777777" w:rsidR="001509D5" w:rsidRPr="00673BD5" w:rsidRDefault="001509D5" w:rsidP="001509D5">
      <w:pPr>
        <w:pStyle w:val="ListParagraph"/>
        <w:widowControl w:val="0"/>
        <w:numPr>
          <w:ilvl w:val="0"/>
          <w:numId w:val="12"/>
        </w:numPr>
        <w:suppressAutoHyphens/>
        <w:overflowPunct w:val="0"/>
        <w:autoSpaceDE w:val="0"/>
        <w:autoSpaceDN w:val="0"/>
        <w:spacing w:line="276" w:lineRule="auto"/>
        <w:jc w:val="both"/>
        <w:textAlignment w:val="baseline"/>
        <w:rPr>
          <w:rFonts w:asciiTheme="minorHAnsi" w:hAnsiTheme="minorHAnsi" w:cstheme="minorHAnsi"/>
        </w:rPr>
      </w:pPr>
      <w:r w:rsidRPr="00673BD5">
        <w:rPr>
          <w:rFonts w:asciiTheme="minorHAnsi" w:eastAsia="Angsana New" w:hAnsiTheme="minorHAnsi" w:cstheme="minorHAnsi"/>
          <w:b/>
        </w:rPr>
        <w:t xml:space="preserve">To review and study the new operation / unfamiliar operation/difficult operation and brief to process and requirement of  the garment at time of  PP Meeting with Q.As and Merchandisers  </w:t>
      </w:r>
    </w:p>
    <w:p w14:paraId="68B2BAEC" w14:textId="77777777" w:rsidR="001509D5" w:rsidRPr="00673BD5" w:rsidRDefault="001509D5" w:rsidP="001509D5">
      <w:pPr>
        <w:widowControl w:val="0"/>
        <w:numPr>
          <w:ilvl w:val="0"/>
          <w:numId w:val="15"/>
        </w:numPr>
        <w:suppressAutoHyphens/>
        <w:overflowPunct w:val="0"/>
        <w:autoSpaceDE w:val="0"/>
        <w:autoSpaceDN w:val="0"/>
        <w:jc w:val="both"/>
        <w:textAlignment w:val="baseline"/>
        <w:rPr>
          <w:rFonts w:asciiTheme="minorHAnsi" w:hAnsiTheme="minorHAnsi" w:cstheme="minorHAnsi"/>
        </w:rPr>
      </w:pPr>
      <w:r w:rsidRPr="00673BD5">
        <w:rPr>
          <w:rFonts w:asciiTheme="minorHAnsi" w:eastAsia="Angsana New" w:hAnsiTheme="minorHAnsi" w:cstheme="minorHAnsi"/>
          <w:b/>
        </w:rPr>
        <w:t>To review Fabric and accessories to ensure 100%conformity and non-counterfeit issues.</w:t>
      </w:r>
    </w:p>
    <w:p w14:paraId="2BB9EB11" w14:textId="77777777" w:rsidR="001509D5" w:rsidRPr="00673BD5" w:rsidRDefault="001509D5" w:rsidP="001509D5">
      <w:pPr>
        <w:widowControl w:val="0"/>
        <w:numPr>
          <w:ilvl w:val="0"/>
          <w:numId w:val="15"/>
        </w:numPr>
        <w:suppressAutoHyphens/>
        <w:overflowPunct w:val="0"/>
        <w:autoSpaceDE w:val="0"/>
        <w:autoSpaceDN w:val="0"/>
        <w:jc w:val="both"/>
        <w:textAlignment w:val="baseline"/>
        <w:rPr>
          <w:rFonts w:asciiTheme="minorHAnsi" w:hAnsiTheme="minorHAnsi" w:cstheme="minorHAnsi"/>
        </w:rPr>
      </w:pPr>
      <w:r w:rsidRPr="00673BD5">
        <w:rPr>
          <w:rFonts w:asciiTheme="minorHAnsi" w:eastAsia="Angsana New" w:hAnsiTheme="minorHAnsi" w:cstheme="minorHAnsi"/>
          <w:b/>
        </w:rPr>
        <w:t>To complete needle work review.</w:t>
      </w:r>
    </w:p>
    <w:p w14:paraId="167BC445" w14:textId="77777777" w:rsidR="001509D5" w:rsidRPr="00673BD5" w:rsidRDefault="001509D5" w:rsidP="001509D5">
      <w:pPr>
        <w:widowControl w:val="0"/>
        <w:numPr>
          <w:ilvl w:val="0"/>
          <w:numId w:val="15"/>
        </w:numPr>
        <w:suppressAutoHyphens/>
        <w:overflowPunct w:val="0"/>
        <w:autoSpaceDE w:val="0"/>
        <w:autoSpaceDN w:val="0"/>
        <w:jc w:val="both"/>
        <w:textAlignment w:val="baseline"/>
        <w:rPr>
          <w:rFonts w:asciiTheme="minorHAnsi" w:hAnsiTheme="minorHAnsi" w:cstheme="minorHAnsi"/>
        </w:rPr>
      </w:pPr>
      <w:r w:rsidRPr="00673BD5">
        <w:rPr>
          <w:rFonts w:asciiTheme="minorHAnsi" w:eastAsia="Angsana New" w:hAnsiTheme="minorHAnsi" w:cstheme="minorHAnsi"/>
          <w:b/>
        </w:rPr>
        <w:t>To Capacity and adequate machinery availability review.</w:t>
      </w:r>
    </w:p>
    <w:p w14:paraId="25253D6C" w14:textId="77777777" w:rsidR="001509D5" w:rsidRPr="00673BD5" w:rsidRDefault="001509D5" w:rsidP="001509D5">
      <w:pPr>
        <w:widowControl w:val="0"/>
        <w:numPr>
          <w:ilvl w:val="0"/>
          <w:numId w:val="15"/>
        </w:numPr>
        <w:suppressAutoHyphens/>
        <w:overflowPunct w:val="0"/>
        <w:autoSpaceDE w:val="0"/>
        <w:autoSpaceDN w:val="0"/>
        <w:textAlignment w:val="baseline"/>
        <w:rPr>
          <w:rFonts w:asciiTheme="minorHAnsi" w:hAnsiTheme="minorHAnsi" w:cstheme="minorHAnsi"/>
        </w:rPr>
      </w:pPr>
      <w:r w:rsidRPr="00673BD5">
        <w:rPr>
          <w:rFonts w:asciiTheme="minorHAnsi" w:eastAsia="Angsana New" w:hAnsiTheme="minorHAnsi" w:cstheme="minorHAnsi"/>
          <w:b/>
        </w:rPr>
        <w:t>To remove additional operations.</w:t>
      </w:r>
    </w:p>
    <w:p w14:paraId="20B20E1C" w14:textId="77777777" w:rsidR="001509D5" w:rsidRPr="00673BD5" w:rsidRDefault="001509D5" w:rsidP="001509D5">
      <w:pPr>
        <w:widowControl w:val="0"/>
        <w:numPr>
          <w:ilvl w:val="0"/>
          <w:numId w:val="15"/>
        </w:numPr>
        <w:suppressAutoHyphens/>
        <w:overflowPunct w:val="0"/>
        <w:autoSpaceDE w:val="0"/>
        <w:autoSpaceDN w:val="0"/>
        <w:textAlignment w:val="baseline"/>
        <w:rPr>
          <w:rFonts w:asciiTheme="minorHAnsi" w:hAnsiTheme="minorHAnsi" w:cstheme="minorHAnsi"/>
        </w:rPr>
      </w:pPr>
      <w:r w:rsidRPr="00673BD5">
        <w:rPr>
          <w:rFonts w:asciiTheme="minorHAnsi" w:eastAsia="Angsana New" w:hAnsiTheme="minorHAnsi" w:cstheme="minorHAnsi"/>
          <w:b/>
        </w:rPr>
        <w:t>To improve the method and deskill operations.</w:t>
      </w:r>
    </w:p>
    <w:p w14:paraId="69D412A6" w14:textId="77777777" w:rsidR="001509D5" w:rsidRPr="00673BD5" w:rsidRDefault="001509D5" w:rsidP="001509D5">
      <w:pPr>
        <w:widowControl w:val="0"/>
        <w:suppressAutoHyphens/>
        <w:overflowPunct w:val="0"/>
        <w:autoSpaceDE w:val="0"/>
        <w:autoSpaceDN w:val="0"/>
        <w:ind w:left="720"/>
        <w:textAlignment w:val="baseline"/>
        <w:rPr>
          <w:rFonts w:asciiTheme="minorHAnsi" w:hAnsiTheme="minorHAnsi" w:cstheme="minorHAnsi"/>
          <w:sz w:val="20"/>
        </w:rPr>
      </w:pPr>
    </w:p>
    <w:p w14:paraId="07DC5947" w14:textId="77777777" w:rsidR="002B4653" w:rsidRPr="00673BD5" w:rsidRDefault="002B4653" w:rsidP="001509D5">
      <w:pPr>
        <w:widowControl w:val="0"/>
        <w:suppressAutoHyphens/>
        <w:overflowPunct w:val="0"/>
        <w:autoSpaceDE w:val="0"/>
        <w:autoSpaceDN w:val="0"/>
        <w:ind w:left="720"/>
        <w:textAlignment w:val="baseline"/>
        <w:rPr>
          <w:rFonts w:asciiTheme="minorHAnsi" w:hAnsiTheme="minorHAnsi" w:cstheme="minorHAnsi"/>
          <w:sz w:val="20"/>
        </w:rPr>
      </w:pPr>
    </w:p>
    <w:p w14:paraId="2B59ACA5" w14:textId="77777777" w:rsidR="001509D5" w:rsidRPr="00673BD5" w:rsidRDefault="001509D5" w:rsidP="001509D5">
      <w:pPr>
        <w:pStyle w:val="ListParagraph"/>
        <w:numPr>
          <w:ilvl w:val="0"/>
          <w:numId w:val="11"/>
        </w:numPr>
        <w:rPr>
          <w:rFonts w:asciiTheme="minorHAnsi" w:hAnsiTheme="minorHAnsi" w:cstheme="minorHAnsi"/>
          <w:sz w:val="20"/>
        </w:rPr>
      </w:pPr>
      <w:r w:rsidRPr="00673BD5">
        <w:rPr>
          <w:rFonts w:asciiTheme="minorHAnsi" w:eastAsia="Angsana New" w:hAnsiTheme="minorHAnsi" w:cstheme="minorHAnsi"/>
          <w:b/>
          <w:sz w:val="28"/>
        </w:rPr>
        <w:t xml:space="preserve"> Technical knowledge</w:t>
      </w:r>
    </w:p>
    <w:p w14:paraId="2A410418" w14:textId="77777777" w:rsidR="001509D5" w:rsidRPr="00673BD5" w:rsidRDefault="001509D5" w:rsidP="001509D5">
      <w:pPr>
        <w:pStyle w:val="ListParagraph"/>
        <w:rPr>
          <w:rFonts w:asciiTheme="minorHAnsi" w:hAnsiTheme="minorHAnsi" w:cstheme="minorHAnsi"/>
          <w:sz w:val="20"/>
        </w:rPr>
      </w:pPr>
    </w:p>
    <w:p w14:paraId="1B46D181" w14:textId="77777777" w:rsidR="001509D5" w:rsidRPr="00673BD5" w:rsidRDefault="001509D5" w:rsidP="001509D5">
      <w:pPr>
        <w:pStyle w:val="ListParagraph"/>
        <w:numPr>
          <w:ilvl w:val="0"/>
          <w:numId w:val="17"/>
        </w:numPr>
        <w:rPr>
          <w:rFonts w:asciiTheme="minorHAnsi" w:hAnsiTheme="minorHAnsi" w:cstheme="minorHAnsi"/>
          <w:b/>
        </w:rPr>
      </w:pPr>
      <w:r w:rsidRPr="00673BD5">
        <w:rPr>
          <w:rFonts w:asciiTheme="minorHAnsi" w:hAnsiTheme="minorHAnsi" w:cstheme="minorHAnsi"/>
          <w:b/>
        </w:rPr>
        <w:t>Technical knowledge of garment construction.</w:t>
      </w:r>
    </w:p>
    <w:p w14:paraId="06E011F7" w14:textId="77777777" w:rsidR="001509D5" w:rsidRPr="00673BD5" w:rsidRDefault="001509D5" w:rsidP="001509D5">
      <w:pPr>
        <w:pStyle w:val="ListParagraph"/>
        <w:numPr>
          <w:ilvl w:val="0"/>
          <w:numId w:val="17"/>
        </w:numPr>
        <w:rPr>
          <w:rFonts w:asciiTheme="minorHAnsi" w:hAnsiTheme="minorHAnsi" w:cstheme="minorHAnsi"/>
          <w:b/>
        </w:rPr>
      </w:pPr>
      <w:r w:rsidRPr="00673BD5">
        <w:rPr>
          <w:rFonts w:asciiTheme="minorHAnsi" w:hAnsiTheme="minorHAnsi" w:cstheme="minorHAnsi"/>
          <w:b/>
        </w:rPr>
        <w:t xml:space="preserve">Knowledge of  kinds of attachment </w:t>
      </w:r>
    </w:p>
    <w:p w14:paraId="5D1DEAE0" w14:textId="77777777" w:rsidR="001509D5" w:rsidRPr="00673BD5" w:rsidRDefault="001509D5" w:rsidP="001509D5">
      <w:pPr>
        <w:pStyle w:val="ListParagraph"/>
        <w:numPr>
          <w:ilvl w:val="0"/>
          <w:numId w:val="17"/>
        </w:numPr>
        <w:rPr>
          <w:rFonts w:asciiTheme="minorHAnsi" w:hAnsiTheme="minorHAnsi" w:cstheme="minorHAnsi"/>
          <w:b/>
        </w:rPr>
      </w:pPr>
      <w:r w:rsidRPr="00673BD5">
        <w:rPr>
          <w:rFonts w:asciiTheme="minorHAnsi" w:hAnsiTheme="minorHAnsi" w:cstheme="minorHAnsi"/>
          <w:b/>
        </w:rPr>
        <w:t xml:space="preserve">Knowledge of  making profile / window  pattern </w:t>
      </w:r>
    </w:p>
    <w:p w14:paraId="5FC86B6A" w14:textId="77777777" w:rsidR="001509D5" w:rsidRPr="00673BD5" w:rsidRDefault="001509D5" w:rsidP="001509D5">
      <w:pPr>
        <w:pStyle w:val="ListParagraph"/>
        <w:numPr>
          <w:ilvl w:val="0"/>
          <w:numId w:val="17"/>
        </w:numPr>
        <w:rPr>
          <w:rFonts w:asciiTheme="minorHAnsi" w:hAnsiTheme="minorHAnsi" w:cstheme="minorHAnsi"/>
          <w:b/>
        </w:rPr>
      </w:pPr>
      <w:r w:rsidRPr="00673BD5">
        <w:rPr>
          <w:rFonts w:asciiTheme="minorHAnsi" w:hAnsiTheme="minorHAnsi" w:cstheme="minorHAnsi"/>
          <w:b/>
        </w:rPr>
        <w:t xml:space="preserve">Knowledge of all kinds of machines  </w:t>
      </w:r>
    </w:p>
    <w:p w14:paraId="26CDABC2" w14:textId="77777777" w:rsidR="001509D5" w:rsidRPr="00673BD5" w:rsidRDefault="001509D5" w:rsidP="001509D5">
      <w:pPr>
        <w:pStyle w:val="ListParagraph"/>
        <w:numPr>
          <w:ilvl w:val="0"/>
          <w:numId w:val="17"/>
        </w:numPr>
        <w:tabs>
          <w:tab w:val="left" w:pos="6300"/>
        </w:tabs>
        <w:rPr>
          <w:rFonts w:asciiTheme="minorHAnsi" w:hAnsiTheme="minorHAnsi" w:cstheme="minorHAnsi"/>
          <w:b/>
        </w:rPr>
      </w:pPr>
      <w:r w:rsidRPr="00673BD5">
        <w:rPr>
          <w:rFonts w:asciiTheme="minorHAnsi" w:hAnsiTheme="minorHAnsi" w:cstheme="minorHAnsi"/>
          <w:b/>
        </w:rPr>
        <w:t xml:space="preserve">Knowledge of pattern making </w:t>
      </w:r>
    </w:p>
    <w:p w14:paraId="3B42FAAF" w14:textId="77777777" w:rsidR="001509D5" w:rsidRPr="00673BD5" w:rsidRDefault="001509D5" w:rsidP="001509D5">
      <w:pPr>
        <w:pStyle w:val="ListParagraph"/>
        <w:numPr>
          <w:ilvl w:val="0"/>
          <w:numId w:val="17"/>
        </w:numPr>
        <w:tabs>
          <w:tab w:val="left" w:pos="6300"/>
        </w:tabs>
        <w:rPr>
          <w:rFonts w:asciiTheme="minorHAnsi" w:hAnsiTheme="minorHAnsi" w:cstheme="minorHAnsi"/>
          <w:b/>
        </w:rPr>
      </w:pPr>
      <w:r w:rsidRPr="00673BD5">
        <w:rPr>
          <w:rFonts w:asciiTheme="minorHAnsi" w:hAnsiTheme="minorHAnsi" w:cstheme="minorHAnsi"/>
          <w:b/>
        </w:rPr>
        <w:t>Knowledge of  I.E</w:t>
      </w:r>
    </w:p>
    <w:p w14:paraId="1397D0D0" w14:textId="77777777" w:rsidR="001509D5" w:rsidRPr="00673BD5" w:rsidRDefault="001509D5" w:rsidP="001509D5">
      <w:pPr>
        <w:pStyle w:val="ListParagraph"/>
        <w:numPr>
          <w:ilvl w:val="0"/>
          <w:numId w:val="17"/>
        </w:numPr>
        <w:tabs>
          <w:tab w:val="left" w:pos="6300"/>
        </w:tabs>
        <w:rPr>
          <w:rFonts w:asciiTheme="minorHAnsi" w:hAnsiTheme="minorHAnsi" w:cstheme="minorHAnsi"/>
          <w:b/>
        </w:rPr>
      </w:pPr>
      <w:r w:rsidRPr="00673BD5">
        <w:rPr>
          <w:rFonts w:asciiTheme="minorHAnsi" w:hAnsiTheme="minorHAnsi" w:cstheme="minorHAnsi"/>
          <w:b/>
        </w:rPr>
        <w:t>Knowledge of product safety process.</w:t>
      </w:r>
    </w:p>
    <w:p w14:paraId="423268BF" w14:textId="77777777" w:rsidR="001509D5" w:rsidRPr="00673BD5" w:rsidRDefault="001509D5" w:rsidP="001509D5">
      <w:pPr>
        <w:pStyle w:val="ListParagraph"/>
        <w:widowControl w:val="0"/>
        <w:numPr>
          <w:ilvl w:val="0"/>
          <w:numId w:val="17"/>
        </w:numPr>
        <w:suppressAutoHyphens/>
        <w:overflowPunct w:val="0"/>
        <w:autoSpaceDE w:val="0"/>
        <w:autoSpaceDN w:val="0"/>
        <w:textAlignment w:val="baseline"/>
        <w:rPr>
          <w:rFonts w:asciiTheme="minorHAnsi" w:hAnsiTheme="minorHAnsi" w:cstheme="minorHAnsi"/>
          <w:b/>
        </w:rPr>
      </w:pPr>
      <w:r w:rsidRPr="00673BD5">
        <w:rPr>
          <w:rFonts w:asciiTheme="minorHAnsi" w:hAnsiTheme="minorHAnsi" w:cstheme="minorHAnsi"/>
          <w:b/>
        </w:rPr>
        <w:t xml:space="preserve">Knowledge of make OB of Style </w:t>
      </w:r>
    </w:p>
    <w:p w14:paraId="22E92F2C" w14:textId="77777777" w:rsidR="001509D5" w:rsidRPr="00673BD5" w:rsidRDefault="001509D5" w:rsidP="001509D5">
      <w:pPr>
        <w:pStyle w:val="ListParagraph"/>
        <w:widowControl w:val="0"/>
        <w:numPr>
          <w:ilvl w:val="0"/>
          <w:numId w:val="17"/>
        </w:numPr>
        <w:suppressAutoHyphens/>
        <w:overflowPunct w:val="0"/>
        <w:autoSpaceDE w:val="0"/>
        <w:autoSpaceDN w:val="0"/>
        <w:textAlignment w:val="baseline"/>
        <w:rPr>
          <w:rFonts w:asciiTheme="minorHAnsi" w:hAnsiTheme="minorHAnsi" w:cstheme="minorHAnsi"/>
          <w:b/>
        </w:rPr>
      </w:pPr>
      <w:r w:rsidRPr="00673BD5">
        <w:rPr>
          <w:rFonts w:asciiTheme="minorHAnsi" w:hAnsiTheme="minorHAnsi" w:cstheme="minorHAnsi"/>
          <w:b/>
        </w:rPr>
        <w:t xml:space="preserve">Knowledge of thread consumption </w:t>
      </w:r>
    </w:p>
    <w:p w14:paraId="66C35EE8" w14:textId="77777777" w:rsidR="001509D5" w:rsidRPr="00673BD5" w:rsidRDefault="001509D5" w:rsidP="001509D5">
      <w:pPr>
        <w:pStyle w:val="ListParagraph"/>
        <w:widowControl w:val="0"/>
        <w:suppressAutoHyphens/>
        <w:overflowPunct w:val="0"/>
        <w:autoSpaceDE w:val="0"/>
        <w:autoSpaceDN w:val="0"/>
        <w:textAlignment w:val="baseline"/>
        <w:rPr>
          <w:rFonts w:asciiTheme="minorHAnsi" w:hAnsiTheme="minorHAnsi" w:cstheme="minorHAnsi"/>
          <w:b/>
          <w:sz w:val="26"/>
          <w:szCs w:val="26"/>
        </w:rPr>
      </w:pPr>
    </w:p>
    <w:p w14:paraId="701CE5C3" w14:textId="77777777" w:rsidR="001509D5" w:rsidRPr="00673BD5" w:rsidRDefault="001509D5" w:rsidP="001509D5">
      <w:pPr>
        <w:pStyle w:val="ListParagraph"/>
        <w:widowControl w:val="0"/>
        <w:suppressAutoHyphens/>
        <w:overflowPunct w:val="0"/>
        <w:autoSpaceDE w:val="0"/>
        <w:autoSpaceDN w:val="0"/>
        <w:textAlignment w:val="baseline"/>
        <w:rPr>
          <w:rFonts w:asciiTheme="minorHAnsi" w:hAnsiTheme="minorHAnsi" w:cstheme="minorHAnsi"/>
          <w:sz w:val="20"/>
        </w:rPr>
      </w:pPr>
    </w:p>
    <w:p w14:paraId="1FA750DE" w14:textId="77777777" w:rsidR="001509D5" w:rsidRPr="00673BD5" w:rsidRDefault="001509D5" w:rsidP="001509D5">
      <w:pPr>
        <w:pStyle w:val="ListParagraph"/>
        <w:numPr>
          <w:ilvl w:val="0"/>
          <w:numId w:val="25"/>
        </w:numPr>
        <w:tabs>
          <w:tab w:val="left" w:pos="6300"/>
        </w:tabs>
        <w:rPr>
          <w:rFonts w:asciiTheme="minorHAnsi" w:hAnsiTheme="minorHAnsi" w:cstheme="minorHAnsi"/>
          <w:b/>
          <w:bCs/>
          <w:sz w:val="28"/>
        </w:rPr>
      </w:pPr>
      <w:r w:rsidRPr="00673BD5">
        <w:rPr>
          <w:rFonts w:asciiTheme="minorHAnsi" w:hAnsiTheme="minorHAnsi" w:cstheme="minorHAnsi"/>
          <w:b/>
          <w:bCs/>
          <w:sz w:val="28"/>
        </w:rPr>
        <w:t>EXPERIENCE WITH BUYERS&amp; BUYINGHOUSES</w:t>
      </w:r>
    </w:p>
    <w:p w14:paraId="70D62532" w14:textId="77777777" w:rsidR="001509D5" w:rsidRPr="00673BD5" w:rsidRDefault="001509D5" w:rsidP="001509D5">
      <w:pPr>
        <w:tabs>
          <w:tab w:val="left" w:pos="6300"/>
        </w:tabs>
        <w:rPr>
          <w:rFonts w:asciiTheme="minorHAnsi" w:hAnsiTheme="minorHAnsi" w:cstheme="minorHAnsi"/>
          <w:b/>
          <w:sz w:val="20"/>
          <w:szCs w:val="20"/>
        </w:rPr>
      </w:pPr>
    </w:p>
    <w:p w14:paraId="625DD31E" w14:textId="77777777" w:rsidR="001509D5" w:rsidRPr="00673BD5" w:rsidRDefault="00F46F85" w:rsidP="00673BD5">
      <w:pPr>
        <w:pStyle w:val="ListParagraph"/>
        <w:numPr>
          <w:ilvl w:val="0"/>
          <w:numId w:val="26"/>
        </w:numPr>
        <w:tabs>
          <w:tab w:val="left" w:pos="6300"/>
        </w:tabs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Club Monaco/ Ann Taylor/</w:t>
      </w:r>
      <w:r w:rsidR="001509D5" w:rsidRPr="00673BD5">
        <w:rPr>
          <w:rFonts w:asciiTheme="minorHAnsi" w:hAnsiTheme="minorHAnsi" w:cstheme="minorHAnsi"/>
          <w:b/>
        </w:rPr>
        <w:t xml:space="preserve"> Nordstrom</w:t>
      </w:r>
      <w:r>
        <w:rPr>
          <w:rFonts w:asciiTheme="minorHAnsi" w:hAnsiTheme="minorHAnsi" w:cstheme="minorHAnsi"/>
          <w:b/>
          <w:color w:val="0033CC"/>
        </w:rPr>
        <w:t>/</w:t>
      </w:r>
      <w:r w:rsidR="001509D5" w:rsidRPr="00673BD5">
        <w:rPr>
          <w:rFonts w:asciiTheme="minorHAnsi" w:hAnsiTheme="minorHAnsi" w:cstheme="minorHAnsi"/>
          <w:b/>
        </w:rPr>
        <w:t xml:space="preserve"> Mango (TRIBURG)</w:t>
      </w:r>
    </w:p>
    <w:p w14:paraId="44790B94" w14:textId="77777777" w:rsidR="001509D5" w:rsidRPr="00673BD5" w:rsidRDefault="00673BD5" w:rsidP="001509D5">
      <w:pPr>
        <w:pStyle w:val="ListParagraph"/>
        <w:numPr>
          <w:ilvl w:val="0"/>
          <w:numId w:val="26"/>
        </w:numPr>
        <w:tabs>
          <w:tab w:val="left" w:pos="6300"/>
        </w:tabs>
        <w:rPr>
          <w:rFonts w:asciiTheme="minorHAnsi" w:hAnsiTheme="minorHAnsi" w:cstheme="minorHAnsi"/>
          <w:b/>
        </w:rPr>
      </w:pPr>
      <w:r w:rsidRPr="00673BD5">
        <w:rPr>
          <w:rFonts w:asciiTheme="minorHAnsi" w:hAnsiTheme="minorHAnsi" w:cstheme="minorHAnsi"/>
          <w:b/>
        </w:rPr>
        <w:t xml:space="preserve"> Guess, Nordstrom</w:t>
      </w:r>
      <w:r w:rsidR="001509D5" w:rsidRPr="00673BD5">
        <w:rPr>
          <w:rFonts w:asciiTheme="minorHAnsi" w:hAnsiTheme="minorHAnsi" w:cstheme="minorHAnsi"/>
          <w:b/>
        </w:rPr>
        <w:t xml:space="preserve"> (NEWTIMES) </w:t>
      </w:r>
    </w:p>
    <w:p w14:paraId="72BDF2E5" w14:textId="77777777" w:rsidR="001509D5" w:rsidRPr="00F46F85" w:rsidRDefault="001509D5" w:rsidP="00F46F85">
      <w:pPr>
        <w:pStyle w:val="ListParagraph"/>
        <w:numPr>
          <w:ilvl w:val="0"/>
          <w:numId w:val="26"/>
        </w:numPr>
        <w:tabs>
          <w:tab w:val="left" w:pos="6300"/>
        </w:tabs>
        <w:rPr>
          <w:rFonts w:asciiTheme="minorHAnsi" w:hAnsiTheme="minorHAnsi" w:cstheme="minorHAnsi"/>
          <w:b/>
        </w:rPr>
      </w:pPr>
      <w:r w:rsidRPr="00673BD5">
        <w:rPr>
          <w:rFonts w:asciiTheme="minorHAnsi" w:hAnsiTheme="minorHAnsi" w:cstheme="minorHAnsi"/>
          <w:b/>
        </w:rPr>
        <w:t>BELK/KOHLS /DKNY/DKNY/ LUCKY BRAND</w:t>
      </w:r>
      <w:r w:rsidR="00F46F85" w:rsidRPr="00673BD5">
        <w:rPr>
          <w:rFonts w:asciiTheme="minorHAnsi" w:hAnsiTheme="minorHAnsi" w:cstheme="minorHAnsi"/>
          <w:b/>
        </w:rPr>
        <w:t>(LI &amp;FUNG)</w:t>
      </w:r>
    </w:p>
    <w:p w14:paraId="7C1C3BFD" w14:textId="77777777" w:rsidR="001509D5" w:rsidRPr="00673BD5" w:rsidRDefault="001509D5" w:rsidP="001509D5">
      <w:pPr>
        <w:pStyle w:val="ListParagraph"/>
        <w:numPr>
          <w:ilvl w:val="0"/>
          <w:numId w:val="26"/>
        </w:numPr>
        <w:tabs>
          <w:tab w:val="left" w:pos="6300"/>
        </w:tabs>
        <w:rPr>
          <w:rFonts w:asciiTheme="minorHAnsi" w:hAnsiTheme="minorHAnsi" w:cstheme="minorHAnsi"/>
          <w:b/>
        </w:rPr>
      </w:pPr>
      <w:r w:rsidRPr="00673BD5">
        <w:rPr>
          <w:rFonts w:asciiTheme="minorHAnsi" w:hAnsiTheme="minorHAnsi" w:cstheme="minorHAnsi"/>
          <w:b/>
        </w:rPr>
        <w:t xml:space="preserve"> IKKS  /  J.C PENNEY  /  H&amp;M /C&amp;A/LB</w:t>
      </w:r>
    </w:p>
    <w:p w14:paraId="62366267" w14:textId="77777777" w:rsidR="001509D5" w:rsidRPr="00673BD5" w:rsidRDefault="001509D5" w:rsidP="001509D5">
      <w:pPr>
        <w:pStyle w:val="ListParagraph"/>
        <w:numPr>
          <w:ilvl w:val="0"/>
          <w:numId w:val="26"/>
        </w:numPr>
        <w:tabs>
          <w:tab w:val="left" w:pos="6300"/>
        </w:tabs>
        <w:rPr>
          <w:rFonts w:asciiTheme="minorHAnsi" w:hAnsiTheme="minorHAnsi" w:cstheme="minorHAnsi"/>
          <w:b/>
        </w:rPr>
      </w:pPr>
      <w:r w:rsidRPr="00673BD5">
        <w:rPr>
          <w:rFonts w:asciiTheme="minorHAnsi" w:hAnsiTheme="minorHAnsi" w:cstheme="minorHAnsi"/>
          <w:b/>
        </w:rPr>
        <w:t>super dry, M&amp;S, Hot source, Macys, , J.JILL</w:t>
      </w:r>
      <w:r w:rsidR="00FF4B86" w:rsidRPr="00673BD5">
        <w:rPr>
          <w:rFonts w:asciiTheme="minorHAnsi" w:hAnsiTheme="minorHAnsi" w:cstheme="minorHAnsi"/>
          <w:b/>
        </w:rPr>
        <w:t xml:space="preserve">, </w:t>
      </w:r>
      <w:r w:rsidR="00E65BAB">
        <w:rPr>
          <w:rFonts w:asciiTheme="minorHAnsi" w:hAnsiTheme="minorHAnsi"/>
          <w:b/>
          <w:sz w:val="22"/>
          <w:szCs w:val="22"/>
        </w:rPr>
        <w:t>Esprit  ,French Hatton</w:t>
      </w:r>
    </w:p>
    <w:p w14:paraId="5B69EF3F" w14:textId="77777777" w:rsidR="00673BD5" w:rsidRPr="00673BD5" w:rsidRDefault="00673BD5" w:rsidP="001509D5">
      <w:pPr>
        <w:pStyle w:val="ListParagraph"/>
        <w:numPr>
          <w:ilvl w:val="0"/>
          <w:numId w:val="26"/>
        </w:numPr>
        <w:tabs>
          <w:tab w:val="left" w:pos="6300"/>
        </w:tabs>
        <w:rPr>
          <w:rFonts w:asciiTheme="minorHAnsi" w:hAnsiTheme="minorHAnsi" w:cstheme="minorHAnsi"/>
          <w:b/>
        </w:rPr>
      </w:pPr>
      <w:r w:rsidRPr="00673BD5">
        <w:rPr>
          <w:rFonts w:asciiTheme="minorHAnsi" w:hAnsiTheme="minorHAnsi" w:cstheme="minorHAnsi"/>
          <w:b/>
        </w:rPr>
        <w:t>GAP,</w:t>
      </w:r>
    </w:p>
    <w:p w14:paraId="0A0C17F6" w14:textId="77777777" w:rsidR="00673BD5" w:rsidRPr="00673BD5" w:rsidRDefault="00673BD5" w:rsidP="001509D5">
      <w:pPr>
        <w:pStyle w:val="ListParagraph"/>
        <w:numPr>
          <w:ilvl w:val="0"/>
          <w:numId w:val="26"/>
        </w:numPr>
        <w:tabs>
          <w:tab w:val="left" w:pos="6300"/>
        </w:tabs>
        <w:rPr>
          <w:rFonts w:asciiTheme="minorHAnsi" w:hAnsiTheme="minorHAnsi" w:cstheme="minorHAnsi"/>
          <w:b/>
        </w:rPr>
      </w:pPr>
      <w:r w:rsidRPr="00673BD5">
        <w:rPr>
          <w:rFonts w:asciiTheme="minorHAnsi" w:hAnsiTheme="minorHAnsi" w:cstheme="minorHAnsi"/>
          <w:b/>
        </w:rPr>
        <w:t>A&amp;F</w:t>
      </w:r>
      <w:r w:rsidR="00F46F85">
        <w:rPr>
          <w:rFonts w:asciiTheme="minorHAnsi" w:hAnsiTheme="minorHAnsi" w:cstheme="minorHAnsi"/>
          <w:b/>
        </w:rPr>
        <w:t xml:space="preserve">, Hollister </w:t>
      </w:r>
      <w:r w:rsidRPr="00673BD5">
        <w:rPr>
          <w:rFonts w:asciiTheme="minorHAnsi" w:hAnsiTheme="minorHAnsi" w:cstheme="minorHAnsi"/>
          <w:b/>
        </w:rPr>
        <w:t>(Asmara buying agency)</w:t>
      </w:r>
    </w:p>
    <w:p w14:paraId="0CFFE434" w14:textId="77777777" w:rsidR="001509D5" w:rsidRPr="00673BD5" w:rsidRDefault="001509D5" w:rsidP="00FF4B86">
      <w:pPr>
        <w:tabs>
          <w:tab w:val="left" w:pos="6300"/>
        </w:tabs>
        <w:ind w:left="360"/>
        <w:rPr>
          <w:rFonts w:asciiTheme="minorHAnsi" w:hAnsiTheme="minorHAnsi" w:cstheme="minorHAnsi"/>
          <w:b/>
          <w:sz w:val="26"/>
          <w:szCs w:val="26"/>
        </w:rPr>
      </w:pPr>
    </w:p>
    <w:p w14:paraId="4FE25C55" w14:textId="77777777" w:rsidR="001509D5" w:rsidRPr="00673BD5" w:rsidRDefault="001509D5" w:rsidP="001509D5">
      <w:pPr>
        <w:pStyle w:val="ListParagraph"/>
        <w:tabs>
          <w:tab w:val="left" w:pos="6300"/>
        </w:tabs>
        <w:rPr>
          <w:rFonts w:asciiTheme="minorHAnsi" w:hAnsiTheme="minorHAnsi" w:cstheme="minorHAnsi"/>
          <w:b/>
          <w:sz w:val="20"/>
          <w:szCs w:val="20"/>
        </w:rPr>
      </w:pPr>
    </w:p>
    <w:p w14:paraId="39FD009F" w14:textId="77777777" w:rsidR="001509D5" w:rsidRPr="00673BD5" w:rsidRDefault="001509D5" w:rsidP="001509D5">
      <w:pPr>
        <w:rPr>
          <w:rFonts w:asciiTheme="minorHAnsi" w:hAnsiTheme="minorHAnsi" w:cstheme="minorHAnsi"/>
          <w:b/>
          <w:sz w:val="32"/>
          <w:szCs w:val="32"/>
        </w:rPr>
      </w:pPr>
      <w:r w:rsidRPr="00673BD5">
        <w:rPr>
          <w:rFonts w:asciiTheme="minorHAnsi" w:hAnsiTheme="minorHAnsi" w:cstheme="minorHAnsi"/>
          <w:b/>
          <w:sz w:val="32"/>
          <w:szCs w:val="32"/>
        </w:rPr>
        <w:t>STRENGTH</w:t>
      </w:r>
    </w:p>
    <w:p w14:paraId="3A0DA223" w14:textId="77777777" w:rsidR="001509D5" w:rsidRPr="00673BD5" w:rsidRDefault="001509D5" w:rsidP="001509D5">
      <w:pPr>
        <w:rPr>
          <w:rFonts w:asciiTheme="minorHAnsi" w:hAnsiTheme="minorHAnsi" w:cstheme="minorHAnsi"/>
          <w:b/>
          <w:sz w:val="32"/>
          <w:szCs w:val="32"/>
        </w:rPr>
      </w:pPr>
    </w:p>
    <w:p w14:paraId="3811F268" w14:textId="77777777" w:rsidR="001509D5" w:rsidRPr="00673BD5" w:rsidRDefault="001509D5" w:rsidP="001509D5">
      <w:pPr>
        <w:pStyle w:val="ListParagraph"/>
        <w:numPr>
          <w:ilvl w:val="0"/>
          <w:numId w:val="26"/>
        </w:numPr>
        <w:tabs>
          <w:tab w:val="left" w:pos="6300"/>
        </w:tabs>
        <w:rPr>
          <w:rFonts w:asciiTheme="minorHAnsi" w:hAnsiTheme="minorHAnsi" w:cstheme="minorHAnsi"/>
          <w:b/>
        </w:rPr>
      </w:pPr>
      <w:r w:rsidRPr="00673BD5">
        <w:rPr>
          <w:rFonts w:asciiTheme="minorHAnsi" w:hAnsiTheme="minorHAnsi" w:cstheme="minorHAnsi"/>
          <w:b/>
        </w:rPr>
        <w:t>Hard work</w:t>
      </w:r>
    </w:p>
    <w:p w14:paraId="238D4385" w14:textId="77777777" w:rsidR="001509D5" w:rsidRPr="00673BD5" w:rsidRDefault="001509D5" w:rsidP="001509D5">
      <w:pPr>
        <w:pStyle w:val="ListParagraph"/>
        <w:numPr>
          <w:ilvl w:val="0"/>
          <w:numId w:val="26"/>
        </w:numPr>
        <w:tabs>
          <w:tab w:val="left" w:pos="6300"/>
        </w:tabs>
        <w:rPr>
          <w:rFonts w:asciiTheme="minorHAnsi" w:hAnsiTheme="minorHAnsi" w:cstheme="minorHAnsi"/>
          <w:b/>
        </w:rPr>
      </w:pPr>
      <w:r w:rsidRPr="00673BD5">
        <w:rPr>
          <w:rFonts w:asciiTheme="minorHAnsi" w:hAnsiTheme="minorHAnsi" w:cstheme="minorHAnsi"/>
          <w:b/>
        </w:rPr>
        <w:t xml:space="preserve">Sincerity </w:t>
      </w:r>
    </w:p>
    <w:p w14:paraId="7D640095" w14:textId="77777777" w:rsidR="001509D5" w:rsidRPr="00673BD5" w:rsidRDefault="001509D5" w:rsidP="001509D5">
      <w:pPr>
        <w:pStyle w:val="ListParagraph"/>
        <w:numPr>
          <w:ilvl w:val="0"/>
          <w:numId w:val="26"/>
        </w:numPr>
        <w:tabs>
          <w:tab w:val="left" w:pos="6300"/>
        </w:tabs>
        <w:rPr>
          <w:rFonts w:asciiTheme="minorHAnsi" w:hAnsiTheme="minorHAnsi" w:cstheme="minorHAnsi"/>
          <w:b/>
        </w:rPr>
      </w:pPr>
      <w:r w:rsidRPr="00673BD5">
        <w:rPr>
          <w:rFonts w:asciiTheme="minorHAnsi" w:hAnsiTheme="minorHAnsi" w:cstheme="minorHAnsi"/>
          <w:b/>
        </w:rPr>
        <w:t xml:space="preserve">Dedication </w:t>
      </w:r>
    </w:p>
    <w:p w14:paraId="007747F9" w14:textId="77777777" w:rsidR="001509D5" w:rsidRPr="00673BD5" w:rsidRDefault="001509D5" w:rsidP="001509D5">
      <w:pPr>
        <w:pStyle w:val="ListParagraph"/>
        <w:numPr>
          <w:ilvl w:val="0"/>
          <w:numId w:val="26"/>
        </w:numPr>
        <w:tabs>
          <w:tab w:val="left" w:pos="6300"/>
        </w:tabs>
        <w:rPr>
          <w:rFonts w:asciiTheme="minorHAnsi" w:hAnsiTheme="minorHAnsi" w:cstheme="minorHAnsi"/>
          <w:b/>
        </w:rPr>
      </w:pPr>
      <w:r w:rsidRPr="00673BD5">
        <w:rPr>
          <w:rFonts w:asciiTheme="minorHAnsi" w:hAnsiTheme="minorHAnsi" w:cstheme="minorHAnsi"/>
          <w:b/>
        </w:rPr>
        <w:t>Determination</w:t>
      </w:r>
    </w:p>
    <w:p w14:paraId="7B10C7E3" w14:textId="77777777" w:rsidR="001509D5" w:rsidRPr="00673BD5" w:rsidRDefault="001509D5" w:rsidP="001509D5">
      <w:pPr>
        <w:numPr>
          <w:ilvl w:val="0"/>
          <w:numId w:val="26"/>
        </w:num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  <w:b/>
          <w:color w:val="000000"/>
        </w:rPr>
      </w:pPr>
      <w:r w:rsidRPr="00673BD5">
        <w:rPr>
          <w:rFonts w:asciiTheme="minorHAnsi" w:hAnsiTheme="minorHAnsi" w:cstheme="minorHAnsi"/>
          <w:b/>
          <w:color w:val="000000"/>
        </w:rPr>
        <w:t>Good leadership from mid-level to lower level</w:t>
      </w:r>
    </w:p>
    <w:p w14:paraId="4DD144A7" w14:textId="77777777" w:rsidR="001509D5" w:rsidRPr="00673BD5" w:rsidRDefault="001509D5" w:rsidP="001509D5">
      <w:pPr>
        <w:numPr>
          <w:ilvl w:val="0"/>
          <w:numId w:val="26"/>
        </w:num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  <w:b/>
          <w:color w:val="000000"/>
        </w:rPr>
      </w:pPr>
      <w:r w:rsidRPr="00673BD5">
        <w:rPr>
          <w:rFonts w:asciiTheme="minorHAnsi" w:hAnsiTheme="minorHAnsi" w:cstheme="minorHAnsi"/>
          <w:b/>
          <w:color w:val="000000"/>
        </w:rPr>
        <w:t>Taking calculate risk</w:t>
      </w:r>
    </w:p>
    <w:p w14:paraId="7043A357" w14:textId="77777777" w:rsidR="001509D5" w:rsidRPr="00673BD5" w:rsidRDefault="001509D5" w:rsidP="001509D5">
      <w:pPr>
        <w:numPr>
          <w:ilvl w:val="0"/>
          <w:numId w:val="26"/>
        </w:num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  <w:b/>
          <w:color w:val="000000"/>
        </w:rPr>
      </w:pPr>
      <w:r w:rsidRPr="00673BD5">
        <w:rPr>
          <w:rFonts w:asciiTheme="minorHAnsi" w:hAnsiTheme="minorHAnsi" w:cstheme="minorHAnsi"/>
          <w:b/>
          <w:color w:val="000000"/>
        </w:rPr>
        <w:t>Quick decision making skill in any situation. </w:t>
      </w:r>
    </w:p>
    <w:p w14:paraId="6DDE374A" w14:textId="77777777" w:rsidR="001509D5" w:rsidRPr="00673BD5" w:rsidRDefault="001509D5" w:rsidP="001509D5">
      <w:pPr>
        <w:numPr>
          <w:ilvl w:val="0"/>
          <w:numId w:val="26"/>
        </w:num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  <w:b/>
          <w:color w:val="000000"/>
        </w:rPr>
      </w:pPr>
      <w:r w:rsidRPr="00673BD5">
        <w:rPr>
          <w:rFonts w:asciiTheme="minorHAnsi" w:hAnsiTheme="minorHAnsi" w:cstheme="minorHAnsi"/>
          <w:b/>
          <w:color w:val="000000"/>
        </w:rPr>
        <w:t xml:space="preserve"> technically sound</w:t>
      </w:r>
    </w:p>
    <w:p w14:paraId="00FC074D" w14:textId="77777777" w:rsidR="001509D5" w:rsidRPr="00673BD5" w:rsidRDefault="001509D5" w:rsidP="001509D5">
      <w:pPr>
        <w:numPr>
          <w:ilvl w:val="0"/>
          <w:numId w:val="26"/>
        </w:num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  <w:b/>
          <w:color w:val="000000"/>
        </w:rPr>
      </w:pPr>
      <w:r w:rsidRPr="00673BD5">
        <w:rPr>
          <w:rFonts w:asciiTheme="minorHAnsi" w:hAnsiTheme="minorHAnsi" w:cstheme="minorHAnsi"/>
          <w:b/>
          <w:color w:val="000000"/>
        </w:rPr>
        <w:t>Able to understand any fancy and critical product producing</w:t>
      </w:r>
    </w:p>
    <w:p w14:paraId="5FB0BA5C" w14:textId="77777777" w:rsidR="001509D5" w:rsidRPr="00673BD5" w:rsidRDefault="001509D5" w:rsidP="001509D5">
      <w:pPr>
        <w:numPr>
          <w:ilvl w:val="0"/>
          <w:numId w:val="26"/>
        </w:num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  <w:b/>
          <w:color w:val="000000"/>
        </w:rPr>
      </w:pPr>
      <w:r w:rsidRPr="00673BD5">
        <w:rPr>
          <w:rFonts w:asciiTheme="minorHAnsi" w:hAnsiTheme="minorHAnsi" w:cstheme="minorHAnsi"/>
          <w:b/>
          <w:color w:val="000000"/>
        </w:rPr>
        <w:t>Good judgment and compromise willing person</w:t>
      </w:r>
    </w:p>
    <w:p w14:paraId="19EA4DC4" w14:textId="77777777" w:rsidR="001509D5" w:rsidRPr="00673BD5" w:rsidRDefault="001509D5" w:rsidP="001509D5">
      <w:pPr>
        <w:numPr>
          <w:ilvl w:val="0"/>
          <w:numId w:val="26"/>
        </w:num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  <w:b/>
          <w:color w:val="000000"/>
        </w:rPr>
      </w:pPr>
      <w:r w:rsidRPr="00673BD5">
        <w:rPr>
          <w:rFonts w:asciiTheme="minorHAnsi" w:hAnsiTheme="minorHAnsi" w:cstheme="minorHAnsi"/>
          <w:b/>
          <w:color w:val="000000"/>
        </w:rPr>
        <w:t>Problem solver of all technical issue</w:t>
      </w:r>
    </w:p>
    <w:p w14:paraId="4CB61E30" w14:textId="77777777" w:rsidR="001509D5" w:rsidRPr="00673BD5" w:rsidRDefault="001509D5" w:rsidP="001509D5">
      <w:pPr>
        <w:numPr>
          <w:ilvl w:val="0"/>
          <w:numId w:val="26"/>
        </w:num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  <w:b/>
          <w:color w:val="000000"/>
        </w:rPr>
      </w:pPr>
      <w:r w:rsidRPr="00673BD5">
        <w:rPr>
          <w:rFonts w:asciiTheme="minorHAnsi" w:hAnsiTheme="minorHAnsi" w:cstheme="minorHAnsi"/>
          <w:b/>
          <w:color w:val="000000"/>
        </w:rPr>
        <w:t>Represents the whole factory well</w:t>
      </w:r>
    </w:p>
    <w:p w14:paraId="01B0E3F2" w14:textId="77777777" w:rsidR="001509D5" w:rsidRPr="00673BD5" w:rsidRDefault="001509D5" w:rsidP="001509D5">
      <w:pPr>
        <w:tabs>
          <w:tab w:val="left" w:pos="6300"/>
        </w:tabs>
        <w:ind w:left="360"/>
        <w:rPr>
          <w:rFonts w:asciiTheme="minorHAnsi" w:hAnsiTheme="minorHAnsi" w:cstheme="minorHAnsi"/>
          <w:b/>
          <w:sz w:val="20"/>
          <w:szCs w:val="20"/>
        </w:rPr>
      </w:pPr>
    </w:p>
    <w:p w14:paraId="7A25597B" w14:textId="77777777" w:rsidR="001509D5" w:rsidRPr="00673BD5" w:rsidRDefault="001509D5" w:rsidP="001509D5">
      <w:pPr>
        <w:pStyle w:val="ListParagraph"/>
        <w:numPr>
          <w:ilvl w:val="0"/>
          <w:numId w:val="25"/>
        </w:numPr>
        <w:tabs>
          <w:tab w:val="left" w:pos="6300"/>
        </w:tabs>
        <w:rPr>
          <w:rFonts w:asciiTheme="minorHAnsi" w:hAnsiTheme="minorHAnsi" w:cstheme="minorHAnsi"/>
          <w:b/>
          <w:szCs w:val="20"/>
          <w:u w:val="single"/>
        </w:rPr>
      </w:pPr>
      <w:r w:rsidRPr="00673BD5">
        <w:rPr>
          <w:rFonts w:asciiTheme="minorHAnsi" w:hAnsiTheme="minorHAnsi" w:cstheme="minorHAnsi"/>
          <w:b/>
          <w:szCs w:val="20"/>
          <w:u w:val="single"/>
        </w:rPr>
        <w:t>COMPUTER QUALIFICATION</w:t>
      </w:r>
    </w:p>
    <w:p w14:paraId="05E6C817" w14:textId="77777777" w:rsidR="001509D5" w:rsidRPr="00673BD5" w:rsidRDefault="001509D5" w:rsidP="001509D5">
      <w:pPr>
        <w:pStyle w:val="ListParagraph"/>
        <w:tabs>
          <w:tab w:val="left" w:pos="6300"/>
        </w:tabs>
        <w:ind w:left="360"/>
        <w:rPr>
          <w:rFonts w:asciiTheme="minorHAnsi" w:hAnsiTheme="minorHAnsi" w:cstheme="minorHAnsi"/>
          <w:b/>
          <w:u w:val="single"/>
        </w:rPr>
      </w:pPr>
    </w:p>
    <w:p w14:paraId="0196BCE7" w14:textId="77777777" w:rsidR="001509D5" w:rsidRPr="00673BD5" w:rsidRDefault="001509D5" w:rsidP="001509D5">
      <w:pPr>
        <w:pStyle w:val="ListParagraph"/>
        <w:numPr>
          <w:ilvl w:val="0"/>
          <w:numId w:val="27"/>
        </w:numPr>
        <w:tabs>
          <w:tab w:val="left" w:pos="6300"/>
        </w:tabs>
        <w:rPr>
          <w:rFonts w:asciiTheme="minorHAnsi" w:hAnsiTheme="minorHAnsi" w:cstheme="minorHAnsi"/>
          <w:b/>
        </w:rPr>
      </w:pPr>
      <w:r w:rsidRPr="00673BD5">
        <w:rPr>
          <w:rFonts w:asciiTheme="minorHAnsi" w:hAnsiTheme="minorHAnsi" w:cstheme="minorHAnsi"/>
          <w:b/>
          <w:bCs/>
        </w:rPr>
        <w:t>Basic in Computer from LBST  New Delhi –110005    MS office, Excel, Power Point, internet, photo shop,</w:t>
      </w:r>
    </w:p>
    <w:p w14:paraId="0ED99348" w14:textId="77777777" w:rsidR="001509D5" w:rsidRPr="00673BD5" w:rsidRDefault="001509D5" w:rsidP="001509D5">
      <w:pPr>
        <w:pStyle w:val="ListParagraph"/>
        <w:tabs>
          <w:tab w:val="left" w:pos="6300"/>
        </w:tabs>
        <w:rPr>
          <w:rFonts w:asciiTheme="minorHAnsi" w:hAnsiTheme="minorHAnsi" w:cstheme="minorHAnsi"/>
          <w:b/>
        </w:rPr>
      </w:pPr>
    </w:p>
    <w:p w14:paraId="4BF3EED3" w14:textId="77777777" w:rsidR="001509D5" w:rsidRPr="00673BD5" w:rsidRDefault="001509D5" w:rsidP="001509D5">
      <w:pPr>
        <w:pStyle w:val="ListParagraph"/>
        <w:numPr>
          <w:ilvl w:val="0"/>
          <w:numId w:val="25"/>
        </w:numPr>
        <w:tabs>
          <w:tab w:val="left" w:pos="4986"/>
        </w:tabs>
        <w:rPr>
          <w:rFonts w:asciiTheme="minorHAnsi" w:hAnsiTheme="minorHAnsi" w:cstheme="minorHAnsi"/>
          <w:b/>
        </w:rPr>
      </w:pPr>
      <w:r w:rsidRPr="00673BD5">
        <w:rPr>
          <w:rFonts w:asciiTheme="minorHAnsi" w:hAnsiTheme="minorHAnsi" w:cstheme="minorHAnsi"/>
          <w:b/>
        </w:rPr>
        <w:t>ADCADMIC QUALIFICATION</w:t>
      </w:r>
    </w:p>
    <w:p w14:paraId="681DE66F" w14:textId="77777777" w:rsidR="001509D5" w:rsidRPr="00673BD5" w:rsidRDefault="001509D5" w:rsidP="001509D5">
      <w:pPr>
        <w:pStyle w:val="ListParagraph"/>
        <w:tabs>
          <w:tab w:val="left" w:pos="4986"/>
        </w:tabs>
        <w:ind w:left="360"/>
        <w:rPr>
          <w:rFonts w:asciiTheme="minorHAnsi" w:hAnsiTheme="minorHAnsi" w:cstheme="minorHAnsi"/>
          <w:b/>
          <w:u w:val="single"/>
        </w:rPr>
      </w:pPr>
    </w:p>
    <w:p w14:paraId="5E1E2762" w14:textId="77777777" w:rsidR="001509D5" w:rsidRPr="00673BD5" w:rsidRDefault="001509D5" w:rsidP="001509D5">
      <w:pPr>
        <w:pStyle w:val="ListParagraph"/>
        <w:numPr>
          <w:ilvl w:val="0"/>
          <w:numId w:val="27"/>
        </w:numPr>
        <w:rPr>
          <w:rFonts w:asciiTheme="minorHAnsi" w:hAnsiTheme="minorHAnsi" w:cstheme="minorHAnsi"/>
          <w:b/>
          <w:bCs/>
        </w:rPr>
      </w:pPr>
      <w:r w:rsidRPr="00673BD5">
        <w:rPr>
          <w:rFonts w:asciiTheme="minorHAnsi" w:hAnsiTheme="minorHAnsi" w:cstheme="minorHAnsi"/>
          <w:b/>
          <w:bCs/>
        </w:rPr>
        <w:t>10</w:t>
      </w:r>
      <w:r w:rsidRPr="00673BD5">
        <w:rPr>
          <w:rFonts w:asciiTheme="minorHAnsi" w:hAnsiTheme="minorHAnsi" w:cstheme="minorHAnsi"/>
          <w:b/>
          <w:bCs/>
          <w:vertAlign w:val="superscript"/>
        </w:rPr>
        <w:t>th</w:t>
      </w:r>
      <w:r w:rsidRPr="00673BD5">
        <w:rPr>
          <w:rFonts w:asciiTheme="minorHAnsi" w:hAnsiTheme="minorHAnsi" w:cstheme="minorHAnsi"/>
          <w:b/>
          <w:bCs/>
        </w:rPr>
        <w:t xml:space="preserve"> Passed   1990 </w:t>
      </w:r>
    </w:p>
    <w:p w14:paraId="45D9CC7E" w14:textId="77777777" w:rsidR="001509D5" w:rsidRPr="00673BD5" w:rsidRDefault="001509D5" w:rsidP="001509D5">
      <w:pPr>
        <w:pStyle w:val="ListParagraph"/>
        <w:numPr>
          <w:ilvl w:val="0"/>
          <w:numId w:val="27"/>
        </w:numPr>
        <w:rPr>
          <w:rFonts w:asciiTheme="minorHAnsi" w:hAnsiTheme="minorHAnsi" w:cstheme="minorHAnsi"/>
          <w:b/>
          <w:bCs/>
        </w:rPr>
      </w:pPr>
      <w:r w:rsidRPr="00673BD5">
        <w:rPr>
          <w:rFonts w:asciiTheme="minorHAnsi" w:hAnsiTheme="minorHAnsi" w:cstheme="minorHAnsi"/>
          <w:b/>
          <w:bCs/>
        </w:rPr>
        <w:t>10+2 Passed 1992</w:t>
      </w:r>
    </w:p>
    <w:p w14:paraId="4F86DB35" w14:textId="77777777" w:rsidR="001509D5" w:rsidRDefault="001509D5" w:rsidP="001509D5">
      <w:pPr>
        <w:pStyle w:val="ListParagraph"/>
        <w:numPr>
          <w:ilvl w:val="0"/>
          <w:numId w:val="27"/>
        </w:numPr>
        <w:rPr>
          <w:rFonts w:asciiTheme="minorHAnsi" w:hAnsiTheme="minorHAnsi" w:cstheme="minorHAnsi"/>
          <w:b/>
          <w:bCs/>
        </w:rPr>
      </w:pPr>
      <w:r w:rsidRPr="00673BD5">
        <w:rPr>
          <w:rFonts w:asciiTheme="minorHAnsi" w:hAnsiTheme="minorHAnsi" w:cstheme="minorHAnsi"/>
          <w:b/>
          <w:bCs/>
        </w:rPr>
        <w:t>Graduation from Delhi university</w:t>
      </w:r>
    </w:p>
    <w:p w14:paraId="03946D81" w14:textId="77777777" w:rsidR="00E65BAB" w:rsidRPr="00673BD5" w:rsidRDefault="00E65BAB" w:rsidP="00E65BAB">
      <w:pPr>
        <w:pStyle w:val="ListParagraph"/>
        <w:rPr>
          <w:rFonts w:asciiTheme="minorHAnsi" w:hAnsiTheme="minorHAnsi" w:cstheme="minorHAnsi"/>
          <w:b/>
          <w:bCs/>
        </w:rPr>
      </w:pPr>
    </w:p>
    <w:p w14:paraId="70399AE4" w14:textId="77777777" w:rsidR="001509D5" w:rsidRPr="00673BD5" w:rsidRDefault="001509D5" w:rsidP="001509D5">
      <w:pPr>
        <w:ind w:left="360"/>
        <w:rPr>
          <w:rFonts w:asciiTheme="minorHAnsi" w:hAnsiTheme="minorHAnsi" w:cstheme="minorHAnsi"/>
          <w:b/>
          <w:bCs/>
        </w:rPr>
      </w:pPr>
    </w:p>
    <w:p w14:paraId="6CF82366" w14:textId="77777777" w:rsidR="001509D5" w:rsidRPr="00673BD5" w:rsidRDefault="001509D5" w:rsidP="001509D5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/>
          <w:bCs/>
        </w:rPr>
      </w:pPr>
      <w:r w:rsidRPr="00673BD5">
        <w:rPr>
          <w:rFonts w:asciiTheme="minorHAnsi" w:hAnsiTheme="minorHAnsi" w:cstheme="minorHAnsi"/>
          <w:b/>
        </w:rPr>
        <w:t>PERSONAL DETAILS</w:t>
      </w:r>
    </w:p>
    <w:p w14:paraId="0672E297" w14:textId="77777777" w:rsidR="001509D5" w:rsidRPr="00673BD5" w:rsidRDefault="001509D5" w:rsidP="001509D5">
      <w:pPr>
        <w:pStyle w:val="ListParagraph"/>
        <w:ind w:left="360"/>
        <w:rPr>
          <w:rFonts w:asciiTheme="minorHAnsi" w:hAnsiTheme="minorHAnsi" w:cstheme="minorHAnsi"/>
          <w:b/>
          <w:bCs/>
          <w:u w:val="single"/>
        </w:rPr>
      </w:pPr>
    </w:p>
    <w:p w14:paraId="006B68F1" w14:textId="77777777" w:rsidR="001509D5" w:rsidRPr="00673BD5" w:rsidRDefault="001509D5" w:rsidP="001509D5">
      <w:pPr>
        <w:rPr>
          <w:rFonts w:asciiTheme="minorHAnsi" w:hAnsiTheme="minorHAnsi" w:cstheme="minorHAnsi"/>
          <w:b/>
          <w:bCs/>
        </w:rPr>
      </w:pPr>
    </w:p>
    <w:p w14:paraId="33A58DDD" w14:textId="77777777" w:rsidR="001509D5" w:rsidRPr="00673BD5" w:rsidRDefault="001509D5" w:rsidP="001509D5">
      <w:pPr>
        <w:pStyle w:val="ListParagraph"/>
        <w:numPr>
          <w:ilvl w:val="0"/>
          <w:numId w:val="28"/>
        </w:numPr>
        <w:rPr>
          <w:rFonts w:asciiTheme="minorHAnsi" w:hAnsiTheme="minorHAnsi" w:cstheme="minorHAnsi"/>
          <w:b/>
          <w:bCs/>
          <w:u w:val="single"/>
        </w:rPr>
      </w:pPr>
      <w:r w:rsidRPr="00673BD5">
        <w:rPr>
          <w:rFonts w:asciiTheme="minorHAnsi" w:hAnsiTheme="minorHAnsi" w:cstheme="minorHAnsi"/>
          <w:b/>
          <w:bCs/>
        </w:rPr>
        <w:t xml:space="preserve">Father’s Name             </w:t>
      </w:r>
      <w:r w:rsidR="00EE6E25">
        <w:rPr>
          <w:rFonts w:asciiTheme="minorHAnsi" w:hAnsiTheme="minorHAnsi" w:cstheme="minorHAnsi"/>
          <w:b/>
          <w:bCs/>
        </w:rPr>
        <w:t xml:space="preserve"> </w:t>
      </w:r>
      <w:r w:rsidRPr="00673BD5">
        <w:rPr>
          <w:rFonts w:asciiTheme="minorHAnsi" w:hAnsiTheme="minorHAnsi" w:cstheme="minorHAnsi"/>
          <w:b/>
          <w:bCs/>
        </w:rPr>
        <w:t xml:space="preserve"> :      Sh. Mohan </w:t>
      </w:r>
      <w:proofErr w:type="spellStart"/>
      <w:r w:rsidR="003E086A" w:rsidRPr="00673BD5">
        <w:rPr>
          <w:rFonts w:asciiTheme="minorHAnsi" w:hAnsiTheme="minorHAnsi" w:cstheme="minorHAnsi"/>
          <w:b/>
          <w:bCs/>
        </w:rPr>
        <w:t>lal</w:t>
      </w:r>
      <w:proofErr w:type="spellEnd"/>
    </w:p>
    <w:p w14:paraId="7140267C" w14:textId="77777777" w:rsidR="001509D5" w:rsidRPr="00673BD5" w:rsidRDefault="001509D5" w:rsidP="001509D5">
      <w:pPr>
        <w:pStyle w:val="ListParagraph"/>
        <w:numPr>
          <w:ilvl w:val="0"/>
          <w:numId w:val="28"/>
        </w:numPr>
        <w:rPr>
          <w:rFonts w:asciiTheme="minorHAnsi" w:hAnsiTheme="minorHAnsi" w:cstheme="minorHAnsi"/>
          <w:b/>
          <w:bCs/>
          <w:u w:val="single"/>
        </w:rPr>
      </w:pPr>
      <w:r w:rsidRPr="00673BD5">
        <w:rPr>
          <w:rFonts w:asciiTheme="minorHAnsi" w:hAnsiTheme="minorHAnsi" w:cstheme="minorHAnsi"/>
          <w:b/>
          <w:bCs/>
        </w:rPr>
        <w:t xml:space="preserve">Date of Birth </w:t>
      </w:r>
      <w:r w:rsidR="00EE6E25">
        <w:rPr>
          <w:rFonts w:asciiTheme="minorHAnsi" w:hAnsiTheme="minorHAnsi" w:cstheme="minorHAnsi"/>
          <w:b/>
          <w:bCs/>
        </w:rPr>
        <w:t xml:space="preserve">              </w:t>
      </w:r>
      <w:r w:rsidRPr="00673BD5">
        <w:rPr>
          <w:rFonts w:asciiTheme="minorHAnsi" w:hAnsiTheme="minorHAnsi" w:cstheme="minorHAnsi"/>
          <w:b/>
          <w:bCs/>
        </w:rPr>
        <w:tab/>
      </w:r>
      <w:r w:rsidR="00EE6E25">
        <w:rPr>
          <w:rFonts w:asciiTheme="minorHAnsi" w:hAnsiTheme="minorHAnsi" w:cstheme="minorHAnsi"/>
          <w:b/>
          <w:bCs/>
        </w:rPr>
        <w:t xml:space="preserve">  </w:t>
      </w:r>
      <w:r w:rsidRPr="00673BD5">
        <w:rPr>
          <w:rFonts w:asciiTheme="minorHAnsi" w:hAnsiTheme="minorHAnsi" w:cstheme="minorHAnsi"/>
          <w:b/>
          <w:bCs/>
        </w:rPr>
        <w:t>:      16</w:t>
      </w:r>
      <w:r w:rsidRPr="00673BD5">
        <w:rPr>
          <w:rFonts w:asciiTheme="minorHAnsi" w:hAnsiTheme="minorHAnsi" w:cstheme="minorHAnsi"/>
          <w:b/>
          <w:bCs/>
          <w:vertAlign w:val="superscript"/>
        </w:rPr>
        <w:t>th</w:t>
      </w:r>
      <w:r w:rsidRPr="00673BD5">
        <w:rPr>
          <w:rFonts w:asciiTheme="minorHAnsi" w:hAnsiTheme="minorHAnsi" w:cstheme="minorHAnsi"/>
          <w:b/>
          <w:bCs/>
        </w:rPr>
        <w:t xml:space="preserve"> June  19</w:t>
      </w:r>
      <w:r w:rsidR="00431F61" w:rsidRPr="00673BD5">
        <w:rPr>
          <w:rFonts w:asciiTheme="minorHAnsi" w:hAnsiTheme="minorHAnsi" w:cstheme="minorHAnsi"/>
          <w:b/>
          <w:bCs/>
        </w:rPr>
        <w:t>77</w:t>
      </w:r>
    </w:p>
    <w:p w14:paraId="4511482A" w14:textId="77777777" w:rsidR="001509D5" w:rsidRPr="00673BD5" w:rsidRDefault="001509D5" w:rsidP="001509D5">
      <w:pPr>
        <w:pStyle w:val="ListParagraph"/>
        <w:numPr>
          <w:ilvl w:val="0"/>
          <w:numId w:val="28"/>
        </w:numPr>
        <w:rPr>
          <w:rFonts w:asciiTheme="minorHAnsi" w:hAnsiTheme="minorHAnsi" w:cstheme="minorHAnsi"/>
          <w:b/>
          <w:bCs/>
          <w:u w:val="single"/>
        </w:rPr>
      </w:pPr>
      <w:r w:rsidRPr="00673BD5">
        <w:rPr>
          <w:rFonts w:asciiTheme="minorHAnsi" w:hAnsiTheme="minorHAnsi" w:cstheme="minorHAnsi"/>
          <w:b/>
          <w:bCs/>
        </w:rPr>
        <w:t xml:space="preserve">Hobbies           </w:t>
      </w:r>
      <w:r w:rsidR="00EE6E25">
        <w:rPr>
          <w:rFonts w:asciiTheme="minorHAnsi" w:hAnsiTheme="minorHAnsi" w:cstheme="minorHAnsi"/>
          <w:b/>
          <w:bCs/>
        </w:rPr>
        <w:t xml:space="preserve">   </w:t>
      </w:r>
      <w:r w:rsidRPr="00673BD5">
        <w:rPr>
          <w:rFonts w:asciiTheme="minorHAnsi" w:hAnsiTheme="minorHAnsi" w:cstheme="minorHAnsi"/>
          <w:b/>
          <w:bCs/>
        </w:rPr>
        <w:t xml:space="preserve">      </w:t>
      </w:r>
      <w:r w:rsidR="00EE6E25">
        <w:rPr>
          <w:rFonts w:asciiTheme="minorHAnsi" w:hAnsiTheme="minorHAnsi" w:cstheme="minorHAnsi"/>
          <w:b/>
          <w:bCs/>
        </w:rPr>
        <w:t xml:space="preserve">  </w:t>
      </w:r>
      <w:r w:rsidRPr="00673BD5">
        <w:rPr>
          <w:rFonts w:asciiTheme="minorHAnsi" w:hAnsiTheme="minorHAnsi" w:cstheme="minorHAnsi"/>
          <w:b/>
          <w:bCs/>
        </w:rPr>
        <w:t xml:space="preserve">     :      Playing cricket &amp; Listening music </w:t>
      </w:r>
      <w:r w:rsidRPr="00673BD5">
        <w:rPr>
          <w:rFonts w:asciiTheme="minorHAnsi" w:hAnsiTheme="minorHAnsi" w:cstheme="minorHAnsi"/>
          <w:b/>
        </w:rPr>
        <w:t>Physical Exercise</w:t>
      </w:r>
    </w:p>
    <w:p w14:paraId="430A3EB6" w14:textId="77777777" w:rsidR="001509D5" w:rsidRPr="00673BD5" w:rsidRDefault="001509D5" w:rsidP="001509D5">
      <w:pPr>
        <w:pStyle w:val="ListParagraph"/>
        <w:numPr>
          <w:ilvl w:val="0"/>
          <w:numId w:val="28"/>
        </w:numPr>
        <w:rPr>
          <w:rFonts w:asciiTheme="minorHAnsi" w:hAnsiTheme="minorHAnsi" w:cstheme="minorHAnsi"/>
          <w:b/>
          <w:bCs/>
          <w:u w:val="single"/>
        </w:rPr>
      </w:pPr>
      <w:r w:rsidRPr="00673BD5">
        <w:rPr>
          <w:rFonts w:asciiTheme="minorHAnsi" w:hAnsiTheme="minorHAnsi" w:cstheme="minorHAnsi"/>
          <w:b/>
          <w:bCs/>
        </w:rPr>
        <w:t xml:space="preserve">Languages Known   </w:t>
      </w:r>
      <w:r w:rsidR="00EE6E25">
        <w:rPr>
          <w:rFonts w:asciiTheme="minorHAnsi" w:hAnsiTheme="minorHAnsi" w:cstheme="minorHAnsi"/>
          <w:b/>
          <w:bCs/>
        </w:rPr>
        <w:t xml:space="preserve">     </w:t>
      </w:r>
      <w:r w:rsidRPr="00673BD5">
        <w:rPr>
          <w:rFonts w:asciiTheme="minorHAnsi" w:hAnsiTheme="minorHAnsi" w:cstheme="minorHAnsi"/>
          <w:b/>
          <w:bCs/>
        </w:rPr>
        <w:t xml:space="preserve"> :       Hindi &amp; English</w:t>
      </w:r>
    </w:p>
    <w:p w14:paraId="7B14A295" w14:textId="77777777" w:rsidR="001509D5" w:rsidRPr="00673BD5" w:rsidRDefault="001509D5" w:rsidP="001509D5">
      <w:pPr>
        <w:pStyle w:val="ListParagraph"/>
        <w:numPr>
          <w:ilvl w:val="0"/>
          <w:numId w:val="28"/>
        </w:numPr>
        <w:rPr>
          <w:rFonts w:asciiTheme="minorHAnsi" w:hAnsiTheme="minorHAnsi" w:cstheme="minorHAnsi"/>
          <w:b/>
          <w:bCs/>
          <w:u w:val="single"/>
        </w:rPr>
      </w:pPr>
      <w:r w:rsidRPr="00673BD5">
        <w:rPr>
          <w:rFonts w:asciiTheme="minorHAnsi" w:hAnsiTheme="minorHAnsi" w:cstheme="minorHAnsi"/>
          <w:b/>
          <w:bCs/>
        </w:rPr>
        <w:t xml:space="preserve">Nationality   </w:t>
      </w:r>
      <w:r w:rsidR="00EE6E25">
        <w:rPr>
          <w:rFonts w:asciiTheme="minorHAnsi" w:hAnsiTheme="minorHAnsi" w:cstheme="minorHAnsi"/>
          <w:b/>
          <w:bCs/>
        </w:rPr>
        <w:t xml:space="preserve">             </w:t>
      </w:r>
      <w:r w:rsidRPr="00673BD5">
        <w:rPr>
          <w:rFonts w:asciiTheme="minorHAnsi" w:hAnsiTheme="minorHAnsi" w:cstheme="minorHAnsi"/>
          <w:b/>
          <w:bCs/>
        </w:rPr>
        <w:t xml:space="preserve">    </w:t>
      </w:r>
      <w:r w:rsidR="00EE6E25">
        <w:rPr>
          <w:rFonts w:asciiTheme="minorHAnsi" w:hAnsiTheme="minorHAnsi" w:cstheme="minorHAnsi"/>
          <w:b/>
          <w:bCs/>
        </w:rPr>
        <w:t xml:space="preserve"> </w:t>
      </w:r>
      <w:r w:rsidRPr="00673BD5">
        <w:rPr>
          <w:rFonts w:asciiTheme="minorHAnsi" w:hAnsiTheme="minorHAnsi" w:cstheme="minorHAnsi"/>
          <w:b/>
          <w:bCs/>
        </w:rPr>
        <w:t xml:space="preserve"> :      Indian </w:t>
      </w:r>
    </w:p>
    <w:p w14:paraId="61AE1F7E" w14:textId="77777777" w:rsidR="001509D5" w:rsidRPr="00673BD5" w:rsidRDefault="001509D5" w:rsidP="001509D5">
      <w:pPr>
        <w:pStyle w:val="ListParagraph"/>
        <w:numPr>
          <w:ilvl w:val="0"/>
          <w:numId w:val="28"/>
        </w:numPr>
        <w:rPr>
          <w:rFonts w:asciiTheme="minorHAnsi" w:hAnsiTheme="minorHAnsi" w:cstheme="minorHAnsi"/>
          <w:b/>
          <w:bCs/>
        </w:rPr>
      </w:pPr>
      <w:r w:rsidRPr="00673BD5">
        <w:rPr>
          <w:rFonts w:asciiTheme="minorHAnsi" w:hAnsiTheme="minorHAnsi" w:cstheme="minorHAnsi"/>
          <w:b/>
          <w:bCs/>
        </w:rPr>
        <w:t xml:space="preserve">Area of Interest    </w:t>
      </w:r>
      <w:r w:rsidR="00EE6E25">
        <w:rPr>
          <w:rFonts w:asciiTheme="minorHAnsi" w:hAnsiTheme="minorHAnsi" w:cstheme="minorHAnsi"/>
          <w:b/>
          <w:bCs/>
        </w:rPr>
        <w:t xml:space="preserve">        </w:t>
      </w:r>
      <w:r w:rsidRPr="00673BD5">
        <w:rPr>
          <w:rFonts w:asciiTheme="minorHAnsi" w:hAnsiTheme="minorHAnsi" w:cstheme="minorHAnsi"/>
          <w:b/>
          <w:bCs/>
        </w:rPr>
        <w:t xml:space="preserve">  :      Garment Quality / Production /Technician / Planning </w:t>
      </w:r>
    </w:p>
    <w:p w14:paraId="6FFB1E3B" w14:textId="77777777" w:rsidR="001509D5" w:rsidRPr="00673BD5" w:rsidRDefault="001509D5" w:rsidP="001509D5">
      <w:pPr>
        <w:pStyle w:val="ListParagraph"/>
        <w:numPr>
          <w:ilvl w:val="0"/>
          <w:numId w:val="28"/>
        </w:numPr>
        <w:rPr>
          <w:rFonts w:asciiTheme="minorHAnsi" w:hAnsiTheme="minorHAnsi" w:cstheme="minorHAnsi"/>
          <w:b/>
          <w:bCs/>
        </w:rPr>
      </w:pPr>
      <w:r w:rsidRPr="00673BD5">
        <w:rPr>
          <w:rFonts w:asciiTheme="minorHAnsi" w:hAnsiTheme="minorHAnsi" w:cstheme="minorHAnsi"/>
          <w:b/>
          <w:bCs/>
        </w:rPr>
        <w:t xml:space="preserve">Salary negotiable :                </w:t>
      </w:r>
    </w:p>
    <w:p w14:paraId="0FC3A822" w14:textId="77777777" w:rsidR="001509D5" w:rsidRPr="00673BD5" w:rsidRDefault="001509D5" w:rsidP="001509D5">
      <w:pPr>
        <w:pStyle w:val="ListParagraph"/>
        <w:rPr>
          <w:rFonts w:asciiTheme="minorHAnsi" w:hAnsiTheme="minorHAnsi"/>
          <w:b/>
          <w:bCs/>
        </w:rPr>
      </w:pPr>
    </w:p>
    <w:p w14:paraId="6015ED00" w14:textId="77777777" w:rsidR="001509D5" w:rsidRPr="00673BD5" w:rsidRDefault="001509D5" w:rsidP="001509D5">
      <w:pPr>
        <w:rPr>
          <w:rFonts w:asciiTheme="minorHAnsi" w:hAnsiTheme="minorHAnsi"/>
          <w:b/>
          <w:bCs/>
          <w:u w:val="thick"/>
        </w:rPr>
      </w:pPr>
    </w:p>
    <w:p w14:paraId="4432123C" w14:textId="77777777" w:rsidR="001509D5" w:rsidRPr="00673BD5" w:rsidRDefault="001509D5" w:rsidP="001509D5">
      <w:pPr>
        <w:rPr>
          <w:rFonts w:asciiTheme="minorHAnsi" w:hAnsiTheme="minorHAnsi"/>
          <w:b/>
          <w:bCs/>
          <w:u w:val="thick"/>
        </w:rPr>
      </w:pPr>
    </w:p>
    <w:p w14:paraId="4FF25D97" w14:textId="77777777" w:rsidR="001509D5" w:rsidRPr="00673BD5" w:rsidRDefault="001509D5" w:rsidP="001509D5">
      <w:pPr>
        <w:rPr>
          <w:rFonts w:asciiTheme="minorHAnsi" w:hAnsiTheme="minorHAnsi"/>
          <w:b/>
          <w:bCs/>
          <w:u w:val="thick"/>
        </w:rPr>
      </w:pPr>
    </w:p>
    <w:p w14:paraId="1FFD42DF" w14:textId="77777777" w:rsidR="001509D5" w:rsidRPr="00673BD5" w:rsidRDefault="001509D5" w:rsidP="001509D5">
      <w:pPr>
        <w:rPr>
          <w:rFonts w:asciiTheme="minorHAnsi" w:hAnsiTheme="minorHAnsi"/>
          <w:b/>
          <w:bCs/>
          <w:u w:val="thick"/>
        </w:rPr>
      </w:pPr>
    </w:p>
    <w:p w14:paraId="51FB36C2" w14:textId="77777777" w:rsidR="001509D5" w:rsidRPr="00673BD5" w:rsidRDefault="001509D5" w:rsidP="001509D5">
      <w:pPr>
        <w:rPr>
          <w:rFonts w:asciiTheme="minorHAnsi" w:hAnsiTheme="minorHAnsi"/>
          <w:b/>
          <w:bCs/>
          <w:u w:val="thick"/>
        </w:rPr>
      </w:pPr>
    </w:p>
    <w:p w14:paraId="2D7090D6" w14:textId="77777777" w:rsidR="001509D5" w:rsidRPr="00673BD5" w:rsidRDefault="001509D5" w:rsidP="001509D5">
      <w:pPr>
        <w:rPr>
          <w:rFonts w:asciiTheme="minorHAnsi" w:hAnsiTheme="minorHAnsi"/>
          <w:b/>
          <w:bCs/>
          <w:u w:val="thick"/>
        </w:rPr>
      </w:pPr>
    </w:p>
    <w:p w14:paraId="52712BD8" w14:textId="77777777" w:rsidR="001509D5" w:rsidRPr="00673BD5" w:rsidRDefault="001509D5" w:rsidP="001509D5">
      <w:pPr>
        <w:rPr>
          <w:rFonts w:asciiTheme="minorHAnsi" w:hAnsiTheme="minorHAnsi"/>
          <w:b/>
          <w:bCs/>
        </w:rPr>
      </w:pPr>
    </w:p>
    <w:p w14:paraId="5AABEFF5" w14:textId="77777777" w:rsidR="001509D5" w:rsidRPr="00673BD5" w:rsidRDefault="001509D5" w:rsidP="001509D5">
      <w:pPr>
        <w:rPr>
          <w:rFonts w:asciiTheme="minorHAnsi" w:hAnsiTheme="minorHAnsi"/>
          <w:b/>
          <w:bCs/>
        </w:rPr>
      </w:pPr>
      <w:r w:rsidRPr="00673BD5">
        <w:rPr>
          <w:rFonts w:asciiTheme="minorHAnsi" w:hAnsiTheme="minorHAnsi"/>
          <w:b/>
          <w:bCs/>
        </w:rPr>
        <w:t>Date:- …………….</w:t>
      </w:r>
    </w:p>
    <w:p w14:paraId="112178D3" w14:textId="77777777" w:rsidR="001509D5" w:rsidRPr="00673BD5" w:rsidRDefault="001509D5" w:rsidP="001509D5">
      <w:pPr>
        <w:rPr>
          <w:rFonts w:asciiTheme="minorHAnsi" w:hAnsiTheme="minorHAnsi"/>
          <w:b/>
          <w:bCs/>
        </w:rPr>
      </w:pPr>
    </w:p>
    <w:p w14:paraId="4C2502EE" w14:textId="77777777" w:rsidR="001509D5" w:rsidRPr="00673BD5" w:rsidRDefault="001509D5" w:rsidP="001509D5">
      <w:pPr>
        <w:rPr>
          <w:b/>
          <w:bCs/>
        </w:rPr>
      </w:pPr>
      <w:r w:rsidRPr="00673BD5">
        <w:rPr>
          <w:b/>
          <w:bCs/>
        </w:rPr>
        <w:t>Place:-………….</w:t>
      </w:r>
    </w:p>
    <w:p w14:paraId="42EE3ADA" w14:textId="77777777" w:rsidR="001509D5" w:rsidRPr="00673BD5" w:rsidRDefault="001509D5" w:rsidP="001509D5">
      <w:pPr>
        <w:rPr>
          <w:rFonts w:asciiTheme="minorHAnsi" w:hAnsiTheme="minorHAnsi"/>
          <w:b/>
          <w:bCs/>
        </w:rPr>
      </w:pPr>
    </w:p>
    <w:p w14:paraId="4854A798" w14:textId="77777777" w:rsidR="001509D5" w:rsidRPr="00673BD5" w:rsidRDefault="001509D5" w:rsidP="001509D5">
      <w:pPr>
        <w:rPr>
          <w:rFonts w:asciiTheme="minorHAnsi" w:hAnsiTheme="minorHAnsi"/>
          <w:b/>
          <w:bCs/>
        </w:rPr>
      </w:pPr>
    </w:p>
    <w:p w14:paraId="72AE495C" w14:textId="77777777" w:rsidR="001509D5" w:rsidRPr="00673BD5" w:rsidRDefault="001509D5" w:rsidP="001509D5">
      <w:pPr>
        <w:tabs>
          <w:tab w:val="left" w:pos="6300"/>
        </w:tabs>
        <w:rPr>
          <w:b/>
        </w:rPr>
      </w:pPr>
      <w:r w:rsidRPr="00673BD5">
        <w:rPr>
          <w:b/>
        </w:rPr>
        <w:t xml:space="preserve">                                                                                                                    (Rakesh Kumar)</w:t>
      </w:r>
    </w:p>
    <w:p w14:paraId="234131C7" w14:textId="77777777" w:rsidR="001509D5" w:rsidRDefault="001509D5" w:rsidP="001509D5">
      <w:pPr>
        <w:tabs>
          <w:tab w:val="left" w:pos="6300"/>
        </w:tabs>
        <w:rPr>
          <w:b/>
        </w:rPr>
      </w:pPr>
    </w:p>
    <w:p w14:paraId="171F7397" w14:textId="77777777" w:rsidR="001509D5" w:rsidRDefault="001509D5" w:rsidP="00146E75">
      <w:pPr>
        <w:tabs>
          <w:tab w:val="left" w:pos="6300"/>
        </w:tabs>
        <w:spacing w:line="216" w:lineRule="auto"/>
        <w:rPr>
          <w:rFonts w:asciiTheme="minorHAnsi" w:hAnsiTheme="minorHAnsi"/>
          <w:b/>
        </w:rPr>
      </w:pPr>
    </w:p>
    <w:p w14:paraId="2CA22898" w14:textId="77777777" w:rsidR="00674D0A" w:rsidRDefault="00674D0A" w:rsidP="00146E75">
      <w:pPr>
        <w:tabs>
          <w:tab w:val="left" w:pos="6300"/>
        </w:tabs>
        <w:spacing w:line="216" w:lineRule="auto"/>
        <w:rPr>
          <w:rFonts w:asciiTheme="minorHAnsi" w:hAnsiTheme="minorHAnsi"/>
          <w:b/>
        </w:rPr>
      </w:pPr>
    </w:p>
    <w:p w14:paraId="63FC26A8" w14:textId="77777777" w:rsidR="00065C65" w:rsidRDefault="00065C65" w:rsidP="00065C65">
      <w:pPr>
        <w:tabs>
          <w:tab w:val="left" w:pos="6300"/>
        </w:tabs>
        <w:rPr>
          <w:b/>
        </w:rPr>
      </w:pPr>
    </w:p>
    <w:p w14:paraId="5B63FA42" w14:textId="77777777" w:rsidR="00065C65" w:rsidRDefault="00065C65" w:rsidP="00065C65">
      <w:pPr>
        <w:tabs>
          <w:tab w:val="left" w:pos="6300"/>
        </w:tabs>
        <w:rPr>
          <w:b/>
        </w:rPr>
      </w:pPr>
    </w:p>
    <w:p w14:paraId="2584A027" w14:textId="77777777" w:rsidR="00065C65" w:rsidRDefault="00065C65" w:rsidP="00065C65">
      <w:pPr>
        <w:tabs>
          <w:tab w:val="left" w:pos="6300"/>
        </w:tabs>
        <w:rPr>
          <w:b/>
        </w:rPr>
      </w:pPr>
    </w:p>
    <w:p w14:paraId="6C00BA67" w14:textId="77777777" w:rsidR="00065C65" w:rsidRDefault="00065C65" w:rsidP="00065C65">
      <w:pPr>
        <w:tabs>
          <w:tab w:val="left" w:pos="6300"/>
        </w:tabs>
        <w:rPr>
          <w:b/>
        </w:rPr>
      </w:pPr>
    </w:p>
    <w:p w14:paraId="72FBF122" w14:textId="77777777" w:rsidR="00065C65" w:rsidRDefault="00065C65" w:rsidP="00065C65">
      <w:pPr>
        <w:tabs>
          <w:tab w:val="left" w:pos="6300"/>
        </w:tabs>
        <w:rPr>
          <w:b/>
        </w:rPr>
      </w:pPr>
    </w:p>
    <w:p w14:paraId="465E9EF6" w14:textId="77777777" w:rsidR="00065C65" w:rsidRDefault="00065C65" w:rsidP="00065C65">
      <w:pPr>
        <w:tabs>
          <w:tab w:val="left" w:pos="6300"/>
        </w:tabs>
        <w:rPr>
          <w:b/>
        </w:rPr>
      </w:pPr>
    </w:p>
    <w:p w14:paraId="370515B7" w14:textId="77777777" w:rsidR="00065C65" w:rsidRDefault="00065C65" w:rsidP="00065C65">
      <w:pPr>
        <w:tabs>
          <w:tab w:val="left" w:pos="6300"/>
        </w:tabs>
        <w:rPr>
          <w:b/>
        </w:rPr>
      </w:pPr>
    </w:p>
    <w:p w14:paraId="591ED8DB" w14:textId="77777777" w:rsidR="00065C65" w:rsidRDefault="00065C65" w:rsidP="00065C65">
      <w:pPr>
        <w:tabs>
          <w:tab w:val="left" w:pos="6300"/>
        </w:tabs>
        <w:rPr>
          <w:b/>
        </w:rPr>
      </w:pPr>
    </w:p>
    <w:p w14:paraId="0F723F6D" w14:textId="77777777" w:rsidR="00065C65" w:rsidRDefault="00065C65" w:rsidP="00065C65">
      <w:pPr>
        <w:tabs>
          <w:tab w:val="left" w:pos="6300"/>
        </w:tabs>
        <w:rPr>
          <w:b/>
        </w:rPr>
      </w:pPr>
    </w:p>
    <w:p w14:paraId="2CF7E15C" w14:textId="77777777" w:rsidR="00065C65" w:rsidRDefault="00065C65" w:rsidP="00065C65">
      <w:pPr>
        <w:tabs>
          <w:tab w:val="left" w:pos="6300"/>
        </w:tabs>
        <w:rPr>
          <w:b/>
        </w:rPr>
      </w:pPr>
    </w:p>
    <w:p w14:paraId="3C8D5911" w14:textId="77777777" w:rsidR="00065C65" w:rsidRDefault="00065C65" w:rsidP="00065C65">
      <w:pPr>
        <w:tabs>
          <w:tab w:val="left" w:pos="6300"/>
        </w:tabs>
        <w:rPr>
          <w:b/>
        </w:rPr>
      </w:pPr>
    </w:p>
    <w:p w14:paraId="159EC86E" w14:textId="77777777" w:rsidR="00065C65" w:rsidRDefault="00065C65" w:rsidP="00065C65">
      <w:pPr>
        <w:tabs>
          <w:tab w:val="left" w:pos="6300"/>
        </w:tabs>
        <w:rPr>
          <w:b/>
        </w:rPr>
      </w:pPr>
    </w:p>
    <w:p w14:paraId="077BE2FB" w14:textId="77777777" w:rsidR="00065C65" w:rsidRDefault="00065C65" w:rsidP="00065C65">
      <w:pPr>
        <w:tabs>
          <w:tab w:val="left" w:pos="6300"/>
        </w:tabs>
        <w:rPr>
          <w:b/>
        </w:rPr>
      </w:pPr>
    </w:p>
    <w:p w14:paraId="36BF6172" w14:textId="77777777" w:rsidR="00065C65" w:rsidRDefault="00065C65" w:rsidP="00065C65">
      <w:pPr>
        <w:tabs>
          <w:tab w:val="left" w:pos="6300"/>
        </w:tabs>
      </w:pPr>
    </w:p>
    <w:p w14:paraId="670A16F9" w14:textId="77777777" w:rsidR="00065C65" w:rsidRDefault="00065C65" w:rsidP="00065C65">
      <w:pPr>
        <w:tabs>
          <w:tab w:val="left" w:pos="6300"/>
        </w:tabs>
      </w:pPr>
    </w:p>
    <w:p w14:paraId="09203004" w14:textId="77777777" w:rsidR="00065C65" w:rsidRDefault="00065C65" w:rsidP="00065C65">
      <w:pPr>
        <w:tabs>
          <w:tab w:val="left" w:pos="6300"/>
        </w:tabs>
      </w:pPr>
    </w:p>
    <w:p w14:paraId="32DECFF6" w14:textId="77777777" w:rsidR="00065C65" w:rsidRDefault="00065C65" w:rsidP="00065C65">
      <w:pPr>
        <w:tabs>
          <w:tab w:val="left" w:pos="6300"/>
        </w:tabs>
      </w:pPr>
    </w:p>
    <w:p w14:paraId="28DCE749" w14:textId="77777777" w:rsidR="00065C65" w:rsidRDefault="00065C65" w:rsidP="00065C65">
      <w:pPr>
        <w:tabs>
          <w:tab w:val="left" w:pos="6300"/>
        </w:tabs>
      </w:pPr>
    </w:p>
    <w:p w14:paraId="3DA1A9F8" w14:textId="77777777" w:rsidR="00065C65" w:rsidRDefault="00065C65" w:rsidP="00065C65">
      <w:pPr>
        <w:tabs>
          <w:tab w:val="left" w:pos="6300"/>
        </w:tabs>
      </w:pPr>
    </w:p>
    <w:p w14:paraId="7E026FBF" w14:textId="77777777" w:rsidR="00065C65" w:rsidRDefault="00065C65" w:rsidP="00065C65">
      <w:pPr>
        <w:tabs>
          <w:tab w:val="left" w:pos="6300"/>
        </w:tabs>
      </w:pPr>
    </w:p>
    <w:p w14:paraId="3E85FEBA" w14:textId="77777777" w:rsidR="00065C65" w:rsidRDefault="00065C65" w:rsidP="00065C65">
      <w:pPr>
        <w:tabs>
          <w:tab w:val="left" w:pos="6300"/>
        </w:tabs>
      </w:pPr>
    </w:p>
    <w:p w14:paraId="358A07A7" w14:textId="77777777" w:rsidR="00065C65" w:rsidRDefault="00065C65" w:rsidP="00065C65">
      <w:pPr>
        <w:tabs>
          <w:tab w:val="left" w:pos="6300"/>
        </w:tabs>
      </w:pPr>
    </w:p>
    <w:p w14:paraId="0B546298" w14:textId="77777777" w:rsidR="00065C65" w:rsidRDefault="00065C65" w:rsidP="00065C65">
      <w:pPr>
        <w:tabs>
          <w:tab w:val="left" w:pos="6300"/>
        </w:tabs>
      </w:pPr>
    </w:p>
    <w:p w14:paraId="3F571B4A" w14:textId="77777777" w:rsidR="00065C65" w:rsidRDefault="00065C65" w:rsidP="00065C65">
      <w:pPr>
        <w:tabs>
          <w:tab w:val="left" w:pos="6300"/>
        </w:tabs>
      </w:pPr>
    </w:p>
    <w:p w14:paraId="0BBEB6F5" w14:textId="77777777" w:rsidR="00065C65" w:rsidRDefault="00065C65" w:rsidP="00065C65">
      <w:pPr>
        <w:tabs>
          <w:tab w:val="left" w:pos="6300"/>
        </w:tabs>
      </w:pPr>
    </w:p>
    <w:p w14:paraId="2E7D9D03" w14:textId="77777777" w:rsidR="00065C65" w:rsidRDefault="00065C65" w:rsidP="00065C65">
      <w:pPr>
        <w:tabs>
          <w:tab w:val="left" w:pos="6300"/>
        </w:tabs>
      </w:pPr>
    </w:p>
    <w:p w14:paraId="23FD44EC" w14:textId="77777777" w:rsidR="00065C65" w:rsidRDefault="00065C65" w:rsidP="00065C65">
      <w:pPr>
        <w:tabs>
          <w:tab w:val="left" w:pos="6300"/>
        </w:tabs>
      </w:pPr>
    </w:p>
    <w:p w14:paraId="4649DA7D" w14:textId="77777777" w:rsidR="00065C65" w:rsidRDefault="00065C65" w:rsidP="00065C65">
      <w:pPr>
        <w:tabs>
          <w:tab w:val="left" w:pos="6300"/>
        </w:tabs>
      </w:pPr>
    </w:p>
    <w:p w14:paraId="1A4FD590" w14:textId="77777777" w:rsidR="00065C65" w:rsidRDefault="00065C65" w:rsidP="00065C65">
      <w:pPr>
        <w:tabs>
          <w:tab w:val="left" w:pos="6300"/>
        </w:tabs>
      </w:pPr>
    </w:p>
    <w:p w14:paraId="03C0BB39" w14:textId="77777777" w:rsidR="00065C65" w:rsidRDefault="00065C65" w:rsidP="00065C65">
      <w:pPr>
        <w:tabs>
          <w:tab w:val="left" w:pos="6300"/>
        </w:tabs>
      </w:pPr>
    </w:p>
    <w:p w14:paraId="13DB3F3E" w14:textId="77777777" w:rsidR="00065C65" w:rsidRDefault="00065C65" w:rsidP="00065C65">
      <w:pPr>
        <w:tabs>
          <w:tab w:val="left" w:pos="6300"/>
        </w:tabs>
      </w:pPr>
    </w:p>
    <w:p w14:paraId="5D15F694" w14:textId="77777777" w:rsidR="00065C65" w:rsidRDefault="00065C65" w:rsidP="00065C65">
      <w:pPr>
        <w:tabs>
          <w:tab w:val="left" w:pos="6300"/>
        </w:tabs>
      </w:pPr>
    </w:p>
    <w:p w14:paraId="2EA1696D" w14:textId="77777777" w:rsidR="00065C65" w:rsidRDefault="00065C65" w:rsidP="00065C65">
      <w:pPr>
        <w:tabs>
          <w:tab w:val="left" w:pos="6480"/>
          <w:tab w:val="left" w:pos="8280"/>
        </w:tabs>
        <w:jc w:val="both"/>
      </w:pPr>
    </w:p>
    <w:p w14:paraId="01565664" w14:textId="77777777" w:rsidR="00065C65" w:rsidRDefault="00065C65" w:rsidP="00065C65"/>
    <w:p w14:paraId="683CDAFF" w14:textId="77777777" w:rsidR="00F9328D" w:rsidRDefault="00F9328D"/>
    <w:sectPr w:rsidR="00F9328D" w:rsidSect="00705D48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CDC5C76" w14:textId="77777777" w:rsidR="00522283" w:rsidRDefault="00522283" w:rsidP="00C84ECE">
      <w:r>
        <w:separator/>
      </w:r>
    </w:p>
  </w:endnote>
  <w:endnote w:type="continuationSeparator" w:id="0">
    <w:p w14:paraId="19937E9C" w14:textId="77777777" w:rsidR="00522283" w:rsidRDefault="00522283" w:rsidP="00C84E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notTrueType/>
    <w:pitch w:val="variable"/>
    <w:sig w:usb0="B00002AF" w:usb1="69D77CFB" w:usb2="00000030" w:usb3="00000000" w:csb0="0008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notTrueType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1F9F184" w14:textId="77777777" w:rsidR="00522283" w:rsidRDefault="00522283" w:rsidP="00C84ECE">
      <w:r>
        <w:separator/>
      </w:r>
    </w:p>
  </w:footnote>
  <w:footnote w:type="continuationSeparator" w:id="0">
    <w:p w14:paraId="72CBDFC2" w14:textId="77777777" w:rsidR="00522283" w:rsidRDefault="00522283" w:rsidP="00C84E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68433C"/>
    <w:multiLevelType w:val="hybridMultilevel"/>
    <w:tmpl w:val="C930DE74"/>
    <w:lvl w:ilvl="0" w:tplc="A5321CE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/>
        <w:color w:val="0070C0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400D8B"/>
    <w:multiLevelType w:val="hybridMultilevel"/>
    <w:tmpl w:val="2160E3D2"/>
    <w:lvl w:ilvl="0" w:tplc="892E13A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8713CC"/>
    <w:multiLevelType w:val="hybridMultilevel"/>
    <w:tmpl w:val="24EA808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b/>
        <w:sz w:val="28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B795FE9"/>
    <w:multiLevelType w:val="hybridMultilevel"/>
    <w:tmpl w:val="7630A350"/>
    <w:lvl w:ilvl="0" w:tplc="6BC84F8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0070C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282079"/>
    <w:multiLevelType w:val="hybridMultilevel"/>
    <w:tmpl w:val="F9B8C028"/>
    <w:lvl w:ilvl="0" w:tplc="64F2318A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/>
        <w:color w:val="0070C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407D94"/>
    <w:multiLevelType w:val="hybridMultilevel"/>
    <w:tmpl w:val="F9000D38"/>
    <w:lvl w:ilvl="0" w:tplc="8356FDD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/>
        <w:color w:val="0070C0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AE1B1B"/>
    <w:multiLevelType w:val="hybridMultilevel"/>
    <w:tmpl w:val="C07AC43C"/>
    <w:lvl w:ilvl="0" w:tplc="B8E6F9C6">
      <w:start w:val="1"/>
      <w:numFmt w:val="upperLetter"/>
      <w:lvlText w:val="%1."/>
      <w:lvlJc w:val="left"/>
      <w:pPr>
        <w:ind w:left="360" w:hanging="360"/>
      </w:pPr>
      <w:rPr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9004DFB"/>
    <w:multiLevelType w:val="hybridMultilevel"/>
    <w:tmpl w:val="6A5A6742"/>
    <w:lvl w:ilvl="0" w:tplc="C5B8DCB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/>
        <w:color w:val="0070C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064F87"/>
    <w:multiLevelType w:val="hybridMultilevel"/>
    <w:tmpl w:val="7E88CA34"/>
    <w:lvl w:ilvl="0" w:tplc="CC6008E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/>
        <w:color w:val="0070C0"/>
        <w:sz w:val="4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F85C27"/>
    <w:multiLevelType w:val="hybridMultilevel"/>
    <w:tmpl w:val="6D4C5B6C"/>
    <w:lvl w:ilvl="0" w:tplc="C87A946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374F9E"/>
    <w:multiLevelType w:val="hybridMultilevel"/>
    <w:tmpl w:val="125E0C4A"/>
    <w:lvl w:ilvl="0" w:tplc="6BC84F8C">
      <w:start w:val="1"/>
      <w:numFmt w:val="bullet"/>
      <w:lvlText w:val=""/>
      <w:lvlJc w:val="left"/>
      <w:pPr>
        <w:ind w:left="927" w:hanging="360"/>
      </w:pPr>
      <w:rPr>
        <w:rFonts w:ascii="Wingdings" w:hAnsi="Wingdings" w:hint="default"/>
        <w:color w:val="0070C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2324EA"/>
    <w:multiLevelType w:val="hybridMultilevel"/>
    <w:tmpl w:val="F7F66294"/>
    <w:lvl w:ilvl="0" w:tplc="C38C598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/>
        <w:color w:val="0070C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350E38"/>
    <w:multiLevelType w:val="hybridMultilevel"/>
    <w:tmpl w:val="D4AC6DA4"/>
    <w:lvl w:ilvl="0" w:tplc="C03C5AAA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  <w:sz w:val="3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03379"/>
    <w:multiLevelType w:val="hybridMultilevel"/>
    <w:tmpl w:val="AEB28542"/>
    <w:lvl w:ilvl="0" w:tplc="6BC84F8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0070C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BE49DB"/>
    <w:multiLevelType w:val="hybridMultilevel"/>
    <w:tmpl w:val="A2589AF4"/>
    <w:lvl w:ilvl="0" w:tplc="2C46E9D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/>
        <w:color w:val="0070C0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CA145B"/>
    <w:multiLevelType w:val="hybridMultilevel"/>
    <w:tmpl w:val="442EF4C8"/>
    <w:lvl w:ilvl="0" w:tplc="3FB0CB84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/>
        <w:color w:val="0070C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A42B5E"/>
    <w:multiLevelType w:val="multilevel"/>
    <w:tmpl w:val="08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" w15:restartNumberingAfterBreak="0">
    <w:nsid w:val="4F5A679D"/>
    <w:multiLevelType w:val="hybridMultilevel"/>
    <w:tmpl w:val="6AD6EBD0"/>
    <w:lvl w:ilvl="0" w:tplc="6BC84F8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0070C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3422CD"/>
    <w:multiLevelType w:val="hybridMultilevel"/>
    <w:tmpl w:val="A9C8CE2A"/>
    <w:lvl w:ilvl="0" w:tplc="6BC84F8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0070C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7C78AA"/>
    <w:multiLevelType w:val="hybridMultilevel"/>
    <w:tmpl w:val="EE4689D8"/>
    <w:lvl w:ilvl="0" w:tplc="6BC84F8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0070C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2F251B"/>
    <w:multiLevelType w:val="hybridMultilevel"/>
    <w:tmpl w:val="05A4CACC"/>
    <w:lvl w:ilvl="0" w:tplc="6BC84F8C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</w:r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9F43A0B"/>
    <w:multiLevelType w:val="hybridMultilevel"/>
    <w:tmpl w:val="2BC8E776"/>
    <w:lvl w:ilvl="0" w:tplc="4CD0397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/>
        <w:color w:val="0070C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E71F06"/>
    <w:multiLevelType w:val="hybridMultilevel"/>
    <w:tmpl w:val="DD0A712C"/>
    <w:lvl w:ilvl="0" w:tplc="6BC84F8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0070C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183EA5"/>
    <w:multiLevelType w:val="hybridMultilevel"/>
    <w:tmpl w:val="26BA333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8FD0E8A"/>
    <w:multiLevelType w:val="hybridMultilevel"/>
    <w:tmpl w:val="EEC8F184"/>
    <w:lvl w:ilvl="0" w:tplc="20085DF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/>
        <w:color w:val="0070C0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F33A8D"/>
    <w:multiLevelType w:val="hybridMultilevel"/>
    <w:tmpl w:val="3378F3D0"/>
    <w:lvl w:ilvl="0" w:tplc="0D1C2A9C">
      <w:start w:val="1"/>
      <w:numFmt w:val="bullet"/>
      <w:pStyle w:val="CompanyNameOne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6E5263"/>
    <w:multiLevelType w:val="hybridMultilevel"/>
    <w:tmpl w:val="F272A33C"/>
    <w:lvl w:ilvl="0" w:tplc="6BC84F8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0070C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0C32A0"/>
    <w:multiLevelType w:val="hybridMultilevel"/>
    <w:tmpl w:val="66D213CA"/>
    <w:lvl w:ilvl="0" w:tplc="A9A232B6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/>
        <w:color w:val="0070C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55A56AA"/>
    <w:multiLevelType w:val="hybridMultilevel"/>
    <w:tmpl w:val="541E5BA2"/>
    <w:lvl w:ilvl="0" w:tplc="A8DA52D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/>
        <w:color w:val="0070C0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3217EE"/>
    <w:multiLevelType w:val="hybridMultilevel"/>
    <w:tmpl w:val="6192A104"/>
    <w:lvl w:ilvl="0" w:tplc="6BC84F8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0070C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7611411"/>
    <w:multiLevelType w:val="hybridMultilevel"/>
    <w:tmpl w:val="084E0044"/>
    <w:lvl w:ilvl="0" w:tplc="A2867AC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/>
        <w:color w:val="0070C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AD4594"/>
    <w:multiLevelType w:val="hybridMultilevel"/>
    <w:tmpl w:val="6A6C169C"/>
    <w:lvl w:ilvl="0" w:tplc="DC28647A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/>
        <w:color w:val="0070C0"/>
        <w:sz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4139515">
    <w:abstractNumId w:val="2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5559461">
    <w:abstractNumId w:val="28"/>
  </w:num>
  <w:num w:numId="3" w16cid:durableId="947086335">
    <w:abstractNumId w:val="24"/>
  </w:num>
  <w:num w:numId="4" w16cid:durableId="45885425">
    <w:abstractNumId w:val="8"/>
  </w:num>
  <w:num w:numId="5" w16cid:durableId="23755276">
    <w:abstractNumId w:val="10"/>
  </w:num>
  <w:num w:numId="6" w16cid:durableId="853037844">
    <w:abstractNumId w:val="21"/>
  </w:num>
  <w:num w:numId="7" w16cid:durableId="283579920">
    <w:abstractNumId w:val="1"/>
  </w:num>
  <w:num w:numId="8" w16cid:durableId="161970602">
    <w:abstractNumId w:val="12"/>
  </w:num>
  <w:num w:numId="9" w16cid:durableId="235357144">
    <w:abstractNumId w:val="14"/>
  </w:num>
  <w:num w:numId="10" w16cid:durableId="169417209">
    <w:abstractNumId w:val="4"/>
  </w:num>
  <w:num w:numId="11" w16cid:durableId="1691028938">
    <w:abstractNumId w:val="9"/>
  </w:num>
  <w:num w:numId="12" w16cid:durableId="461115442">
    <w:abstractNumId w:val="11"/>
  </w:num>
  <w:num w:numId="13" w16cid:durableId="1399594416">
    <w:abstractNumId w:val="30"/>
  </w:num>
  <w:num w:numId="14" w16cid:durableId="1399597218">
    <w:abstractNumId w:val="7"/>
  </w:num>
  <w:num w:numId="15" w16cid:durableId="1551310108">
    <w:abstractNumId w:val="31"/>
  </w:num>
  <w:num w:numId="16" w16cid:durableId="1653674999">
    <w:abstractNumId w:val="6"/>
  </w:num>
  <w:num w:numId="17" w16cid:durableId="1031801506">
    <w:abstractNumId w:val="5"/>
  </w:num>
  <w:num w:numId="18" w16cid:durableId="334455685">
    <w:abstractNumId w:val="27"/>
  </w:num>
  <w:num w:numId="19" w16cid:durableId="849878245">
    <w:abstractNumId w:val="15"/>
  </w:num>
  <w:num w:numId="20" w16cid:durableId="2113625841">
    <w:abstractNumId w:val="17"/>
  </w:num>
  <w:num w:numId="21" w16cid:durableId="1311473032">
    <w:abstractNumId w:val="19"/>
  </w:num>
  <w:num w:numId="22" w16cid:durableId="613288133">
    <w:abstractNumId w:val="22"/>
  </w:num>
  <w:num w:numId="23" w16cid:durableId="863514135">
    <w:abstractNumId w:val="13"/>
  </w:num>
  <w:num w:numId="24" w16cid:durableId="1518038950">
    <w:abstractNumId w:val="18"/>
  </w:num>
  <w:num w:numId="25" w16cid:durableId="425351231">
    <w:abstractNumId w:val="2"/>
  </w:num>
  <w:num w:numId="26" w16cid:durableId="64036795">
    <w:abstractNumId w:val="26"/>
  </w:num>
  <w:num w:numId="27" w16cid:durableId="1260332749">
    <w:abstractNumId w:val="29"/>
  </w:num>
  <w:num w:numId="28" w16cid:durableId="1317302950">
    <w:abstractNumId w:val="3"/>
  </w:num>
  <w:num w:numId="29" w16cid:durableId="1721783369">
    <w:abstractNumId w:val="0"/>
  </w:num>
  <w:num w:numId="30" w16cid:durableId="1006060865">
    <w:abstractNumId w:val="2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515463950">
    <w:abstractNumId w:val="23"/>
  </w:num>
  <w:num w:numId="32" w16cid:durableId="1577282393">
    <w:abstractNumId w:val="16"/>
  </w:num>
  <w:num w:numId="33" w16cid:durableId="1497527603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50"/>
  <w:proofState w:spelling="clean"/>
  <w:revisionView w:inkAnnotations="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C65"/>
    <w:rsid w:val="00001440"/>
    <w:rsid w:val="00004513"/>
    <w:rsid w:val="0000683E"/>
    <w:rsid w:val="000076AE"/>
    <w:rsid w:val="00010FFB"/>
    <w:rsid w:val="00012B21"/>
    <w:rsid w:val="00013990"/>
    <w:rsid w:val="00014BF1"/>
    <w:rsid w:val="00014FF0"/>
    <w:rsid w:val="00023165"/>
    <w:rsid w:val="0002548E"/>
    <w:rsid w:val="0002634B"/>
    <w:rsid w:val="00026788"/>
    <w:rsid w:val="000304F3"/>
    <w:rsid w:val="00032531"/>
    <w:rsid w:val="00032985"/>
    <w:rsid w:val="0003396D"/>
    <w:rsid w:val="0004339E"/>
    <w:rsid w:val="00050D83"/>
    <w:rsid w:val="00053788"/>
    <w:rsid w:val="00054F58"/>
    <w:rsid w:val="000642EB"/>
    <w:rsid w:val="00065C65"/>
    <w:rsid w:val="00070DC2"/>
    <w:rsid w:val="0007278E"/>
    <w:rsid w:val="00074F8A"/>
    <w:rsid w:val="000809A9"/>
    <w:rsid w:val="00080D9A"/>
    <w:rsid w:val="0008167C"/>
    <w:rsid w:val="00082439"/>
    <w:rsid w:val="000824DC"/>
    <w:rsid w:val="000866EF"/>
    <w:rsid w:val="00090BE1"/>
    <w:rsid w:val="0009149D"/>
    <w:rsid w:val="0009259E"/>
    <w:rsid w:val="000A4804"/>
    <w:rsid w:val="000A64EA"/>
    <w:rsid w:val="000A6C6A"/>
    <w:rsid w:val="000A6D04"/>
    <w:rsid w:val="000B11E7"/>
    <w:rsid w:val="000B4D4F"/>
    <w:rsid w:val="000B53F5"/>
    <w:rsid w:val="000C1340"/>
    <w:rsid w:val="000C263D"/>
    <w:rsid w:val="000C47FC"/>
    <w:rsid w:val="000C4857"/>
    <w:rsid w:val="000D4781"/>
    <w:rsid w:val="000E13E3"/>
    <w:rsid w:val="000E662C"/>
    <w:rsid w:val="000F0181"/>
    <w:rsid w:val="000F1923"/>
    <w:rsid w:val="000F26B1"/>
    <w:rsid w:val="00100F8E"/>
    <w:rsid w:val="001026E3"/>
    <w:rsid w:val="00111708"/>
    <w:rsid w:val="00115D70"/>
    <w:rsid w:val="001257A4"/>
    <w:rsid w:val="00126DF9"/>
    <w:rsid w:val="001305AC"/>
    <w:rsid w:val="00143D8B"/>
    <w:rsid w:val="001453F5"/>
    <w:rsid w:val="00146E75"/>
    <w:rsid w:val="001509D5"/>
    <w:rsid w:val="00151137"/>
    <w:rsid w:val="001524C6"/>
    <w:rsid w:val="001537B2"/>
    <w:rsid w:val="001548C4"/>
    <w:rsid w:val="00155829"/>
    <w:rsid w:val="00156CE6"/>
    <w:rsid w:val="00171C32"/>
    <w:rsid w:val="00176222"/>
    <w:rsid w:val="001772C4"/>
    <w:rsid w:val="00177712"/>
    <w:rsid w:val="00180A17"/>
    <w:rsid w:val="00185F3D"/>
    <w:rsid w:val="00190031"/>
    <w:rsid w:val="00190FDB"/>
    <w:rsid w:val="0019558B"/>
    <w:rsid w:val="00196020"/>
    <w:rsid w:val="00197262"/>
    <w:rsid w:val="001A0017"/>
    <w:rsid w:val="001A113A"/>
    <w:rsid w:val="001A7D16"/>
    <w:rsid w:val="001B0800"/>
    <w:rsid w:val="001B7299"/>
    <w:rsid w:val="001C027F"/>
    <w:rsid w:val="001C0EF8"/>
    <w:rsid w:val="001C42D0"/>
    <w:rsid w:val="001C4796"/>
    <w:rsid w:val="001D1E4E"/>
    <w:rsid w:val="001D3C37"/>
    <w:rsid w:val="001D59CD"/>
    <w:rsid w:val="001E2A9D"/>
    <w:rsid w:val="001E698C"/>
    <w:rsid w:val="001F10A1"/>
    <w:rsid w:val="001F18D6"/>
    <w:rsid w:val="001F288C"/>
    <w:rsid w:val="001F6FD7"/>
    <w:rsid w:val="00201D64"/>
    <w:rsid w:val="00202006"/>
    <w:rsid w:val="00211340"/>
    <w:rsid w:val="00213921"/>
    <w:rsid w:val="00214C9F"/>
    <w:rsid w:val="00216053"/>
    <w:rsid w:val="0021733A"/>
    <w:rsid w:val="002224A7"/>
    <w:rsid w:val="00230590"/>
    <w:rsid w:val="00231FD1"/>
    <w:rsid w:val="00232671"/>
    <w:rsid w:val="00232EB4"/>
    <w:rsid w:val="00234AE2"/>
    <w:rsid w:val="00240DFD"/>
    <w:rsid w:val="00246735"/>
    <w:rsid w:val="00250087"/>
    <w:rsid w:val="002505CA"/>
    <w:rsid w:val="002562F1"/>
    <w:rsid w:val="00263110"/>
    <w:rsid w:val="00265392"/>
    <w:rsid w:val="00265BF4"/>
    <w:rsid w:val="00266924"/>
    <w:rsid w:val="00270056"/>
    <w:rsid w:val="0027364F"/>
    <w:rsid w:val="00276A22"/>
    <w:rsid w:val="0028721C"/>
    <w:rsid w:val="00287623"/>
    <w:rsid w:val="00290065"/>
    <w:rsid w:val="00291A14"/>
    <w:rsid w:val="002924F1"/>
    <w:rsid w:val="0029398D"/>
    <w:rsid w:val="00294DDD"/>
    <w:rsid w:val="002960D2"/>
    <w:rsid w:val="00296E15"/>
    <w:rsid w:val="00297E9C"/>
    <w:rsid w:val="002A09C0"/>
    <w:rsid w:val="002A2E2D"/>
    <w:rsid w:val="002B110C"/>
    <w:rsid w:val="002B325E"/>
    <w:rsid w:val="002B4653"/>
    <w:rsid w:val="002B47B1"/>
    <w:rsid w:val="002B6BCB"/>
    <w:rsid w:val="002B722A"/>
    <w:rsid w:val="002B737F"/>
    <w:rsid w:val="002C1763"/>
    <w:rsid w:val="002C35C1"/>
    <w:rsid w:val="002C3A42"/>
    <w:rsid w:val="002C3B4F"/>
    <w:rsid w:val="002C4820"/>
    <w:rsid w:val="002D044B"/>
    <w:rsid w:val="002D3977"/>
    <w:rsid w:val="002D42CF"/>
    <w:rsid w:val="002D70CB"/>
    <w:rsid w:val="002E01E0"/>
    <w:rsid w:val="002E2A92"/>
    <w:rsid w:val="002E3A5A"/>
    <w:rsid w:val="002E5BBE"/>
    <w:rsid w:val="002F1EB8"/>
    <w:rsid w:val="002F313F"/>
    <w:rsid w:val="002F40FC"/>
    <w:rsid w:val="002F5209"/>
    <w:rsid w:val="002F6821"/>
    <w:rsid w:val="002F7DF6"/>
    <w:rsid w:val="00300BA0"/>
    <w:rsid w:val="00300EA8"/>
    <w:rsid w:val="00301BB5"/>
    <w:rsid w:val="003105A5"/>
    <w:rsid w:val="00320599"/>
    <w:rsid w:val="00322A94"/>
    <w:rsid w:val="00324E6C"/>
    <w:rsid w:val="00325AA7"/>
    <w:rsid w:val="003358E9"/>
    <w:rsid w:val="0033780B"/>
    <w:rsid w:val="00341ECE"/>
    <w:rsid w:val="00341FC0"/>
    <w:rsid w:val="00345AF8"/>
    <w:rsid w:val="003533D8"/>
    <w:rsid w:val="00353EE8"/>
    <w:rsid w:val="00355260"/>
    <w:rsid w:val="0035693A"/>
    <w:rsid w:val="0037088F"/>
    <w:rsid w:val="003708F5"/>
    <w:rsid w:val="00370BC8"/>
    <w:rsid w:val="0037717F"/>
    <w:rsid w:val="00381A86"/>
    <w:rsid w:val="00382952"/>
    <w:rsid w:val="00384E19"/>
    <w:rsid w:val="0038568E"/>
    <w:rsid w:val="0038592F"/>
    <w:rsid w:val="003864D2"/>
    <w:rsid w:val="003901E3"/>
    <w:rsid w:val="00390682"/>
    <w:rsid w:val="00390F38"/>
    <w:rsid w:val="00395107"/>
    <w:rsid w:val="003A14D8"/>
    <w:rsid w:val="003A1F9E"/>
    <w:rsid w:val="003A4B52"/>
    <w:rsid w:val="003A4DAD"/>
    <w:rsid w:val="003B02B6"/>
    <w:rsid w:val="003B1822"/>
    <w:rsid w:val="003B2E01"/>
    <w:rsid w:val="003B783F"/>
    <w:rsid w:val="003C0065"/>
    <w:rsid w:val="003C0E6C"/>
    <w:rsid w:val="003C5B11"/>
    <w:rsid w:val="003C5E44"/>
    <w:rsid w:val="003C77B4"/>
    <w:rsid w:val="003D1E44"/>
    <w:rsid w:val="003D4B13"/>
    <w:rsid w:val="003D7600"/>
    <w:rsid w:val="003E086A"/>
    <w:rsid w:val="003E773F"/>
    <w:rsid w:val="003F02F7"/>
    <w:rsid w:val="003F44F3"/>
    <w:rsid w:val="004029EB"/>
    <w:rsid w:val="00403835"/>
    <w:rsid w:val="00404CA6"/>
    <w:rsid w:val="00404D8C"/>
    <w:rsid w:val="00407E39"/>
    <w:rsid w:val="0041298C"/>
    <w:rsid w:val="004140D0"/>
    <w:rsid w:val="0041599D"/>
    <w:rsid w:val="004169EB"/>
    <w:rsid w:val="00421025"/>
    <w:rsid w:val="0042315D"/>
    <w:rsid w:val="00426EFF"/>
    <w:rsid w:val="00431F61"/>
    <w:rsid w:val="004345C2"/>
    <w:rsid w:val="0043582B"/>
    <w:rsid w:val="00436F0F"/>
    <w:rsid w:val="0043788A"/>
    <w:rsid w:val="00440595"/>
    <w:rsid w:val="0044143A"/>
    <w:rsid w:val="00446757"/>
    <w:rsid w:val="00454E3A"/>
    <w:rsid w:val="00462416"/>
    <w:rsid w:val="00463CAD"/>
    <w:rsid w:val="00466748"/>
    <w:rsid w:val="0046756A"/>
    <w:rsid w:val="00473A7A"/>
    <w:rsid w:val="00475FB4"/>
    <w:rsid w:val="004774A3"/>
    <w:rsid w:val="00487831"/>
    <w:rsid w:val="0049195A"/>
    <w:rsid w:val="00491F73"/>
    <w:rsid w:val="00493E45"/>
    <w:rsid w:val="004941BB"/>
    <w:rsid w:val="00496B09"/>
    <w:rsid w:val="00497E4A"/>
    <w:rsid w:val="00497F92"/>
    <w:rsid w:val="004A0233"/>
    <w:rsid w:val="004A2826"/>
    <w:rsid w:val="004A2ABF"/>
    <w:rsid w:val="004A434A"/>
    <w:rsid w:val="004A44F3"/>
    <w:rsid w:val="004A4BE7"/>
    <w:rsid w:val="004B39CF"/>
    <w:rsid w:val="004C06F8"/>
    <w:rsid w:val="004C4FD8"/>
    <w:rsid w:val="004D0669"/>
    <w:rsid w:val="004D2962"/>
    <w:rsid w:val="004D2F85"/>
    <w:rsid w:val="004D41FB"/>
    <w:rsid w:val="004D4F01"/>
    <w:rsid w:val="004D7463"/>
    <w:rsid w:val="004E4E8E"/>
    <w:rsid w:val="004E7129"/>
    <w:rsid w:val="004F3C32"/>
    <w:rsid w:val="004F4A18"/>
    <w:rsid w:val="004F6643"/>
    <w:rsid w:val="005068B5"/>
    <w:rsid w:val="005072A4"/>
    <w:rsid w:val="0051078C"/>
    <w:rsid w:val="00510AE3"/>
    <w:rsid w:val="005138D4"/>
    <w:rsid w:val="00513C21"/>
    <w:rsid w:val="00517D5B"/>
    <w:rsid w:val="005207EE"/>
    <w:rsid w:val="00520D7F"/>
    <w:rsid w:val="0052139F"/>
    <w:rsid w:val="00522283"/>
    <w:rsid w:val="00524D2E"/>
    <w:rsid w:val="00530CDD"/>
    <w:rsid w:val="00530E2B"/>
    <w:rsid w:val="00535D84"/>
    <w:rsid w:val="00536B45"/>
    <w:rsid w:val="005402B7"/>
    <w:rsid w:val="00543608"/>
    <w:rsid w:val="00543731"/>
    <w:rsid w:val="00547D83"/>
    <w:rsid w:val="00552937"/>
    <w:rsid w:val="005536BA"/>
    <w:rsid w:val="00553CE1"/>
    <w:rsid w:val="00555BC3"/>
    <w:rsid w:val="00555BCE"/>
    <w:rsid w:val="0056015A"/>
    <w:rsid w:val="005602A6"/>
    <w:rsid w:val="0056207C"/>
    <w:rsid w:val="00566F0B"/>
    <w:rsid w:val="0057369D"/>
    <w:rsid w:val="00575749"/>
    <w:rsid w:val="0058152E"/>
    <w:rsid w:val="005867B3"/>
    <w:rsid w:val="00587193"/>
    <w:rsid w:val="0059386F"/>
    <w:rsid w:val="00596A42"/>
    <w:rsid w:val="005A023B"/>
    <w:rsid w:val="005A1EA0"/>
    <w:rsid w:val="005A27A4"/>
    <w:rsid w:val="005A4774"/>
    <w:rsid w:val="005B1A9C"/>
    <w:rsid w:val="005B1E19"/>
    <w:rsid w:val="005B4A33"/>
    <w:rsid w:val="005B6426"/>
    <w:rsid w:val="005B7683"/>
    <w:rsid w:val="005C3D47"/>
    <w:rsid w:val="005C44EC"/>
    <w:rsid w:val="005C703C"/>
    <w:rsid w:val="005D528A"/>
    <w:rsid w:val="005D5898"/>
    <w:rsid w:val="005E23E8"/>
    <w:rsid w:val="005E2E12"/>
    <w:rsid w:val="005E4407"/>
    <w:rsid w:val="005E67EF"/>
    <w:rsid w:val="005F2711"/>
    <w:rsid w:val="005F3B43"/>
    <w:rsid w:val="005F3DCA"/>
    <w:rsid w:val="0060650D"/>
    <w:rsid w:val="006121D8"/>
    <w:rsid w:val="00615255"/>
    <w:rsid w:val="00620C89"/>
    <w:rsid w:val="00620E3E"/>
    <w:rsid w:val="00621785"/>
    <w:rsid w:val="00621C3E"/>
    <w:rsid w:val="00623607"/>
    <w:rsid w:val="00623CF6"/>
    <w:rsid w:val="006248EE"/>
    <w:rsid w:val="006260FB"/>
    <w:rsid w:val="00626D5F"/>
    <w:rsid w:val="006315E6"/>
    <w:rsid w:val="00635622"/>
    <w:rsid w:val="00642001"/>
    <w:rsid w:val="00645F38"/>
    <w:rsid w:val="006471E1"/>
    <w:rsid w:val="00647357"/>
    <w:rsid w:val="00650BFC"/>
    <w:rsid w:val="00654243"/>
    <w:rsid w:val="00657125"/>
    <w:rsid w:val="006575E8"/>
    <w:rsid w:val="00662104"/>
    <w:rsid w:val="006649AE"/>
    <w:rsid w:val="00665B91"/>
    <w:rsid w:val="00672B08"/>
    <w:rsid w:val="0067387E"/>
    <w:rsid w:val="00673BD5"/>
    <w:rsid w:val="00674272"/>
    <w:rsid w:val="00674AA0"/>
    <w:rsid w:val="00674D0A"/>
    <w:rsid w:val="00683470"/>
    <w:rsid w:val="0068392B"/>
    <w:rsid w:val="00684FB4"/>
    <w:rsid w:val="00685F5F"/>
    <w:rsid w:val="00686ABA"/>
    <w:rsid w:val="00692676"/>
    <w:rsid w:val="00693C54"/>
    <w:rsid w:val="006A0805"/>
    <w:rsid w:val="006A2789"/>
    <w:rsid w:val="006A29AF"/>
    <w:rsid w:val="006A43AB"/>
    <w:rsid w:val="006A48A5"/>
    <w:rsid w:val="006B040A"/>
    <w:rsid w:val="006B094C"/>
    <w:rsid w:val="006B4D95"/>
    <w:rsid w:val="006B736D"/>
    <w:rsid w:val="006B7AB3"/>
    <w:rsid w:val="006C0763"/>
    <w:rsid w:val="006C1835"/>
    <w:rsid w:val="006C49EF"/>
    <w:rsid w:val="006C4C49"/>
    <w:rsid w:val="006D6560"/>
    <w:rsid w:val="006E1266"/>
    <w:rsid w:val="006E1766"/>
    <w:rsid w:val="006E1BB9"/>
    <w:rsid w:val="006F1A92"/>
    <w:rsid w:val="006F23E8"/>
    <w:rsid w:val="006F2A8A"/>
    <w:rsid w:val="00701AFA"/>
    <w:rsid w:val="00704024"/>
    <w:rsid w:val="0070594F"/>
    <w:rsid w:val="0070596B"/>
    <w:rsid w:val="00705D48"/>
    <w:rsid w:val="00712238"/>
    <w:rsid w:val="00713003"/>
    <w:rsid w:val="0071473D"/>
    <w:rsid w:val="00721ECD"/>
    <w:rsid w:val="00725FF5"/>
    <w:rsid w:val="007278E5"/>
    <w:rsid w:val="007338A3"/>
    <w:rsid w:val="0074476F"/>
    <w:rsid w:val="00745E94"/>
    <w:rsid w:val="007475E9"/>
    <w:rsid w:val="00747E34"/>
    <w:rsid w:val="00753D60"/>
    <w:rsid w:val="0076003C"/>
    <w:rsid w:val="00760096"/>
    <w:rsid w:val="0076297D"/>
    <w:rsid w:val="007645AD"/>
    <w:rsid w:val="00770228"/>
    <w:rsid w:val="00772B81"/>
    <w:rsid w:val="00772DAE"/>
    <w:rsid w:val="00785010"/>
    <w:rsid w:val="0079240B"/>
    <w:rsid w:val="00793B9D"/>
    <w:rsid w:val="007963FD"/>
    <w:rsid w:val="007A3BB0"/>
    <w:rsid w:val="007A7568"/>
    <w:rsid w:val="007C3D2A"/>
    <w:rsid w:val="007D1558"/>
    <w:rsid w:val="007D4231"/>
    <w:rsid w:val="007D77F5"/>
    <w:rsid w:val="007E0D38"/>
    <w:rsid w:val="007F27CB"/>
    <w:rsid w:val="007F4845"/>
    <w:rsid w:val="008004F8"/>
    <w:rsid w:val="008005D3"/>
    <w:rsid w:val="00807A65"/>
    <w:rsid w:val="00811784"/>
    <w:rsid w:val="0081232C"/>
    <w:rsid w:val="008152AF"/>
    <w:rsid w:val="0082289F"/>
    <w:rsid w:val="00825798"/>
    <w:rsid w:val="008339B6"/>
    <w:rsid w:val="00835202"/>
    <w:rsid w:val="008363D7"/>
    <w:rsid w:val="00836E36"/>
    <w:rsid w:val="0084413D"/>
    <w:rsid w:val="008501C6"/>
    <w:rsid w:val="00850FEE"/>
    <w:rsid w:val="00852AD3"/>
    <w:rsid w:val="008576FC"/>
    <w:rsid w:val="00861B3D"/>
    <w:rsid w:val="00861CA7"/>
    <w:rsid w:val="00864D29"/>
    <w:rsid w:val="00873EFF"/>
    <w:rsid w:val="00874676"/>
    <w:rsid w:val="008865FD"/>
    <w:rsid w:val="00892127"/>
    <w:rsid w:val="008A21AB"/>
    <w:rsid w:val="008A232F"/>
    <w:rsid w:val="008A512A"/>
    <w:rsid w:val="008A6DFD"/>
    <w:rsid w:val="008B7BAE"/>
    <w:rsid w:val="008C0493"/>
    <w:rsid w:val="008C29EC"/>
    <w:rsid w:val="008C36B6"/>
    <w:rsid w:val="008C5890"/>
    <w:rsid w:val="008C7249"/>
    <w:rsid w:val="008D1F07"/>
    <w:rsid w:val="008D3CC2"/>
    <w:rsid w:val="008D6535"/>
    <w:rsid w:val="008D69A5"/>
    <w:rsid w:val="008E079C"/>
    <w:rsid w:val="008E27BE"/>
    <w:rsid w:val="008E3033"/>
    <w:rsid w:val="008E6689"/>
    <w:rsid w:val="008F45FC"/>
    <w:rsid w:val="009019E3"/>
    <w:rsid w:val="00902B92"/>
    <w:rsid w:val="009153FD"/>
    <w:rsid w:val="009267EA"/>
    <w:rsid w:val="00933DD0"/>
    <w:rsid w:val="00936928"/>
    <w:rsid w:val="00940556"/>
    <w:rsid w:val="00940B92"/>
    <w:rsid w:val="00942B34"/>
    <w:rsid w:val="00944668"/>
    <w:rsid w:val="0094665A"/>
    <w:rsid w:val="00947B1B"/>
    <w:rsid w:val="00951A16"/>
    <w:rsid w:val="00957475"/>
    <w:rsid w:val="0096315A"/>
    <w:rsid w:val="00965051"/>
    <w:rsid w:val="0096532A"/>
    <w:rsid w:val="00967816"/>
    <w:rsid w:val="0097017E"/>
    <w:rsid w:val="009728E7"/>
    <w:rsid w:val="00982AF7"/>
    <w:rsid w:val="00984968"/>
    <w:rsid w:val="009854AB"/>
    <w:rsid w:val="0098721C"/>
    <w:rsid w:val="0098732F"/>
    <w:rsid w:val="00990939"/>
    <w:rsid w:val="0099426E"/>
    <w:rsid w:val="009943AC"/>
    <w:rsid w:val="009943E4"/>
    <w:rsid w:val="00995D46"/>
    <w:rsid w:val="009964F7"/>
    <w:rsid w:val="00996599"/>
    <w:rsid w:val="00996E2A"/>
    <w:rsid w:val="009A15E1"/>
    <w:rsid w:val="009A210C"/>
    <w:rsid w:val="009A3EAB"/>
    <w:rsid w:val="009A5D48"/>
    <w:rsid w:val="009A78AA"/>
    <w:rsid w:val="009B1784"/>
    <w:rsid w:val="009B2E07"/>
    <w:rsid w:val="009B745C"/>
    <w:rsid w:val="009B7618"/>
    <w:rsid w:val="009B78AB"/>
    <w:rsid w:val="009C101B"/>
    <w:rsid w:val="009C177C"/>
    <w:rsid w:val="009C1AC1"/>
    <w:rsid w:val="009C2F97"/>
    <w:rsid w:val="009C3681"/>
    <w:rsid w:val="009C3A8C"/>
    <w:rsid w:val="009C6926"/>
    <w:rsid w:val="009C7009"/>
    <w:rsid w:val="009D72D7"/>
    <w:rsid w:val="009E0D6C"/>
    <w:rsid w:val="009E36D9"/>
    <w:rsid w:val="009E454A"/>
    <w:rsid w:val="009F08F3"/>
    <w:rsid w:val="009F0CD9"/>
    <w:rsid w:val="009F2D10"/>
    <w:rsid w:val="009F73B9"/>
    <w:rsid w:val="00A0504A"/>
    <w:rsid w:val="00A05435"/>
    <w:rsid w:val="00A05A6F"/>
    <w:rsid w:val="00A10641"/>
    <w:rsid w:val="00A1094B"/>
    <w:rsid w:val="00A14E71"/>
    <w:rsid w:val="00A160FF"/>
    <w:rsid w:val="00A16EC2"/>
    <w:rsid w:val="00A17CC6"/>
    <w:rsid w:val="00A253B9"/>
    <w:rsid w:val="00A27538"/>
    <w:rsid w:val="00A31AED"/>
    <w:rsid w:val="00A330E3"/>
    <w:rsid w:val="00A35008"/>
    <w:rsid w:val="00A4364B"/>
    <w:rsid w:val="00A43D22"/>
    <w:rsid w:val="00A44A17"/>
    <w:rsid w:val="00A46FF0"/>
    <w:rsid w:val="00A51AE0"/>
    <w:rsid w:val="00A52052"/>
    <w:rsid w:val="00A52154"/>
    <w:rsid w:val="00A522B7"/>
    <w:rsid w:val="00A531D3"/>
    <w:rsid w:val="00A5499E"/>
    <w:rsid w:val="00A54ABB"/>
    <w:rsid w:val="00A551FE"/>
    <w:rsid w:val="00A56EDB"/>
    <w:rsid w:val="00A57503"/>
    <w:rsid w:val="00A577D0"/>
    <w:rsid w:val="00A6069D"/>
    <w:rsid w:val="00A639A5"/>
    <w:rsid w:val="00A67DCD"/>
    <w:rsid w:val="00A74A86"/>
    <w:rsid w:val="00A752A6"/>
    <w:rsid w:val="00A75D4A"/>
    <w:rsid w:val="00A81BC3"/>
    <w:rsid w:val="00A84137"/>
    <w:rsid w:val="00A85EC8"/>
    <w:rsid w:val="00A86F7F"/>
    <w:rsid w:val="00A91343"/>
    <w:rsid w:val="00A96AF6"/>
    <w:rsid w:val="00AA3C00"/>
    <w:rsid w:val="00AA431A"/>
    <w:rsid w:val="00AA4E3D"/>
    <w:rsid w:val="00AB7CEC"/>
    <w:rsid w:val="00AC0BCE"/>
    <w:rsid w:val="00AC14C9"/>
    <w:rsid w:val="00AC2E59"/>
    <w:rsid w:val="00AD1252"/>
    <w:rsid w:val="00AD1901"/>
    <w:rsid w:val="00AD2986"/>
    <w:rsid w:val="00AE0E58"/>
    <w:rsid w:val="00AE3E86"/>
    <w:rsid w:val="00AE589D"/>
    <w:rsid w:val="00AE6F1E"/>
    <w:rsid w:val="00AE7DD6"/>
    <w:rsid w:val="00AF0C94"/>
    <w:rsid w:val="00AF0CAB"/>
    <w:rsid w:val="00AF39D3"/>
    <w:rsid w:val="00AF4370"/>
    <w:rsid w:val="00AF43F2"/>
    <w:rsid w:val="00AF4737"/>
    <w:rsid w:val="00AF4CCF"/>
    <w:rsid w:val="00AF54F0"/>
    <w:rsid w:val="00AF5FED"/>
    <w:rsid w:val="00AF6AFA"/>
    <w:rsid w:val="00B004C7"/>
    <w:rsid w:val="00B01430"/>
    <w:rsid w:val="00B04567"/>
    <w:rsid w:val="00B11613"/>
    <w:rsid w:val="00B131C7"/>
    <w:rsid w:val="00B1642C"/>
    <w:rsid w:val="00B2525B"/>
    <w:rsid w:val="00B2569F"/>
    <w:rsid w:val="00B31421"/>
    <w:rsid w:val="00B31D33"/>
    <w:rsid w:val="00B33C8F"/>
    <w:rsid w:val="00B37317"/>
    <w:rsid w:val="00B40339"/>
    <w:rsid w:val="00B419CE"/>
    <w:rsid w:val="00B52962"/>
    <w:rsid w:val="00B566BE"/>
    <w:rsid w:val="00B60D51"/>
    <w:rsid w:val="00B6140E"/>
    <w:rsid w:val="00B62B6C"/>
    <w:rsid w:val="00B62E6D"/>
    <w:rsid w:val="00B7383D"/>
    <w:rsid w:val="00B74C38"/>
    <w:rsid w:val="00B754A3"/>
    <w:rsid w:val="00B823F3"/>
    <w:rsid w:val="00B825EA"/>
    <w:rsid w:val="00B82AAE"/>
    <w:rsid w:val="00B874A1"/>
    <w:rsid w:val="00B90399"/>
    <w:rsid w:val="00B915A1"/>
    <w:rsid w:val="00B9161F"/>
    <w:rsid w:val="00B91E62"/>
    <w:rsid w:val="00B9258B"/>
    <w:rsid w:val="00B95F20"/>
    <w:rsid w:val="00B974F5"/>
    <w:rsid w:val="00BA12B3"/>
    <w:rsid w:val="00BA5223"/>
    <w:rsid w:val="00BA64C8"/>
    <w:rsid w:val="00BB0C20"/>
    <w:rsid w:val="00BC0D0C"/>
    <w:rsid w:val="00BC3F4E"/>
    <w:rsid w:val="00BC6579"/>
    <w:rsid w:val="00BC7D71"/>
    <w:rsid w:val="00BD01CF"/>
    <w:rsid w:val="00BD413D"/>
    <w:rsid w:val="00BD4435"/>
    <w:rsid w:val="00BD4E50"/>
    <w:rsid w:val="00BD5A76"/>
    <w:rsid w:val="00BD6C55"/>
    <w:rsid w:val="00BD72F0"/>
    <w:rsid w:val="00BE326E"/>
    <w:rsid w:val="00BE3F9D"/>
    <w:rsid w:val="00BE5498"/>
    <w:rsid w:val="00BE7BB9"/>
    <w:rsid w:val="00BF2D28"/>
    <w:rsid w:val="00BF31B1"/>
    <w:rsid w:val="00BF6F07"/>
    <w:rsid w:val="00C050CE"/>
    <w:rsid w:val="00C05DAD"/>
    <w:rsid w:val="00C1254F"/>
    <w:rsid w:val="00C1530D"/>
    <w:rsid w:val="00C175DE"/>
    <w:rsid w:val="00C2154F"/>
    <w:rsid w:val="00C23F83"/>
    <w:rsid w:val="00C26E8D"/>
    <w:rsid w:val="00C27F76"/>
    <w:rsid w:val="00C360BE"/>
    <w:rsid w:val="00C40AF9"/>
    <w:rsid w:val="00C41771"/>
    <w:rsid w:val="00C4231D"/>
    <w:rsid w:val="00C45D47"/>
    <w:rsid w:val="00C469B7"/>
    <w:rsid w:val="00C55BB8"/>
    <w:rsid w:val="00C56048"/>
    <w:rsid w:val="00C57E58"/>
    <w:rsid w:val="00C6032D"/>
    <w:rsid w:val="00C63212"/>
    <w:rsid w:val="00C6357B"/>
    <w:rsid w:val="00C66105"/>
    <w:rsid w:val="00C70FBD"/>
    <w:rsid w:val="00C75220"/>
    <w:rsid w:val="00C75533"/>
    <w:rsid w:val="00C77607"/>
    <w:rsid w:val="00C810F4"/>
    <w:rsid w:val="00C84ECE"/>
    <w:rsid w:val="00C864BE"/>
    <w:rsid w:val="00C867CC"/>
    <w:rsid w:val="00C933C8"/>
    <w:rsid w:val="00C945C4"/>
    <w:rsid w:val="00C97DF5"/>
    <w:rsid w:val="00CA234B"/>
    <w:rsid w:val="00CA3686"/>
    <w:rsid w:val="00CA4474"/>
    <w:rsid w:val="00CA447C"/>
    <w:rsid w:val="00CA4670"/>
    <w:rsid w:val="00CA57E6"/>
    <w:rsid w:val="00CA6181"/>
    <w:rsid w:val="00CA71CA"/>
    <w:rsid w:val="00CB0299"/>
    <w:rsid w:val="00CB3900"/>
    <w:rsid w:val="00CB4180"/>
    <w:rsid w:val="00CB56CD"/>
    <w:rsid w:val="00CC145B"/>
    <w:rsid w:val="00CC2752"/>
    <w:rsid w:val="00CC4279"/>
    <w:rsid w:val="00CC6279"/>
    <w:rsid w:val="00CC76AB"/>
    <w:rsid w:val="00CD1E93"/>
    <w:rsid w:val="00CD256A"/>
    <w:rsid w:val="00CD2F96"/>
    <w:rsid w:val="00CD5157"/>
    <w:rsid w:val="00CD6E38"/>
    <w:rsid w:val="00CD78B2"/>
    <w:rsid w:val="00CE2BC2"/>
    <w:rsid w:val="00CE3DCA"/>
    <w:rsid w:val="00CE4E47"/>
    <w:rsid w:val="00CE6FD4"/>
    <w:rsid w:val="00CE75E8"/>
    <w:rsid w:val="00CF268E"/>
    <w:rsid w:val="00CF3344"/>
    <w:rsid w:val="00CF39A6"/>
    <w:rsid w:val="00CF4362"/>
    <w:rsid w:val="00CF5B81"/>
    <w:rsid w:val="00D03F41"/>
    <w:rsid w:val="00D03FCA"/>
    <w:rsid w:val="00D0501E"/>
    <w:rsid w:val="00D14280"/>
    <w:rsid w:val="00D214B7"/>
    <w:rsid w:val="00D218A1"/>
    <w:rsid w:val="00D33D75"/>
    <w:rsid w:val="00D3464C"/>
    <w:rsid w:val="00D349C0"/>
    <w:rsid w:val="00D34B38"/>
    <w:rsid w:val="00D50E58"/>
    <w:rsid w:val="00D53037"/>
    <w:rsid w:val="00D530A2"/>
    <w:rsid w:val="00D553E1"/>
    <w:rsid w:val="00D60037"/>
    <w:rsid w:val="00D63AC7"/>
    <w:rsid w:val="00D657BF"/>
    <w:rsid w:val="00D72BD3"/>
    <w:rsid w:val="00D73C94"/>
    <w:rsid w:val="00D83B7C"/>
    <w:rsid w:val="00D841CD"/>
    <w:rsid w:val="00D84A5A"/>
    <w:rsid w:val="00D876A5"/>
    <w:rsid w:val="00D921A2"/>
    <w:rsid w:val="00D92AC5"/>
    <w:rsid w:val="00D9466D"/>
    <w:rsid w:val="00DA02C8"/>
    <w:rsid w:val="00DA3AEC"/>
    <w:rsid w:val="00DA5A95"/>
    <w:rsid w:val="00DA5FCB"/>
    <w:rsid w:val="00DB19F6"/>
    <w:rsid w:val="00DB1B9D"/>
    <w:rsid w:val="00DB77AB"/>
    <w:rsid w:val="00DC0DEA"/>
    <w:rsid w:val="00DC2F6E"/>
    <w:rsid w:val="00DC4274"/>
    <w:rsid w:val="00DC45B6"/>
    <w:rsid w:val="00DC70CB"/>
    <w:rsid w:val="00DC76D0"/>
    <w:rsid w:val="00DD35B1"/>
    <w:rsid w:val="00DD6B49"/>
    <w:rsid w:val="00DE0FC4"/>
    <w:rsid w:val="00DE11F5"/>
    <w:rsid w:val="00DE12D1"/>
    <w:rsid w:val="00DE39EE"/>
    <w:rsid w:val="00DE3CFC"/>
    <w:rsid w:val="00DE5093"/>
    <w:rsid w:val="00DE6BC3"/>
    <w:rsid w:val="00DF27BC"/>
    <w:rsid w:val="00DF5948"/>
    <w:rsid w:val="00DF6D06"/>
    <w:rsid w:val="00E02C9F"/>
    <w:rsid w:val="00E056C2"/>
    <w:rsid w:val="00E064E7"/>
    <w:rsid w:val="00E074BD"/>
    <w:rsid w:val="00E2144C"/>
    <w:rsid w:val="00E22BE1"/>
    <w:rsid w:val="00E26879"/>
    <w:rsid w:val="00E35248"/>
    <w:rsid w:val="00E37F8E"/>
    <w:rsid w:val="00E50CB2"/>
    <w:rsid w:val="00E51C2E"/>
    <w:rsid w:val="00E52549"/>
    <w:rsid w:val="00E531D3"/>
    <w:rsid w:val="00E53C74"/>
    <w:rsid w:val="00E53DA2"/>
    <w:rsid w:val="00E54AEE"/>
    <w:rsid w:val="00E60144"/>
    <w:rsid w:val="00E6041F"/>
    <w:rsid w:val="00E65BAB"/>
    <w:rsid w:val="00E804B4"/>
    <w:rsid w:val="00E84976"/>
    <w:rsid w:val="00E851CD"/>
    <w:rsid w:val="00E93E97"/>
    <w:rsid w:val="00E951EF"/>
    <w:rsid w:val="00E95FE0"/>
    <w:rsid w:val="00EA2AEF"/>
    <w:rsid w:val="00EA2FFC"/>
    <w:rsid w:val="00EA450F"/>
    <w:rsid w:val="00EA5637"/>
    <w:rsid w:val="00EA7CE1"/>
    <w:rsid w:val="00EA7F04"/>
    <w:rsid w:val="00EB006E"/>
    <w:rsid w:val="00EB4C74"/>
    <w:rsid w:val="00EC1471"/>
    <w:rsid w:val="00EC4615"/>
    <w:rsid w:val="00EC62FB"/>
    <w:rsid w:val="00EC7CF1"/>
    <w:rsid w:val="00EE0DA2"/>
    <w:rsid w:val="00EE1DD0"/>
    <w:rsid w:val="00EE3792"/>
    <w:rsid w:val="00EE59D5"/>
    <w:rsid w:val="00EE6E25"/>
    <w:rsid w:val="00EF0D4F"/>
    <w:rsid w:val="00EF3A95"/>
    <w:rsid w:val="00EF49FE"/>
    <w:rsid w:val="00F01AAA"/>
    <w:rsid w:val="00F045C5"/>
    <w:rsid w:val="00F05BAA"/>
    <w:rsid w:val="00F07374"/>
    <w:rsid w:val="00F1329E"/>
    <w:rsid w:val="00F133CF"/>
    <w:rsid w:val="00F13E56"/>
    <w:rsid w:val="00F231CD"/>
    <w:rsid w:val="00F24992"/>
    <w:rsid w:val="00F24D05"/>
    <w:rsid w:val="00F26AA8"/>
    <w:rsid w:val="00F34299"/>
    <w:rsid w:val="00F442F1"/>
    <w:rsid w:val="00F46F85"/>
    <w:rsid w:val="00F518EE"/>
    <w:rsid w:val="00F53743"/>
    <w:rsid w:val="00F54BFB"/>
    <w:rsid w:val="00F55500"/>
    <w:rsid w:val="00F634DB"/>
    <w:rsid w:val="00F64094"/>
    <w:rsid w:val="00F661B9"/>
    <w:rsid w:val="00F67B3C"/>
    <w:rsid w:val="00F709BB"/>
    <w:rsid w:val="00F70DF1"/>
    <w:rsid w:val="00F727E4"/>
    <w:rsid w:val="00F7451E"/>
    <w:rsid w:val="00F75A8E"/>
    <w:rsid w:val="00F77321"/>
    <w:rsid w:val="00F777D6"/>
    <w:rsid w:val="00F777EE"/>
    <w:rsid w:val="00F80A17"/>
    <w:rsid w:val="00F82427"/>
    <w:rsid w:val="00F8369B"/>
    <w:rsid w:val="00F840B5"/>
    <w:rsid w:val="00F857B5"/>
    <w:rsid w:val="00F869A8"/>
    <w:rsid w:val="00F875E3"/>
    <w:rsid w:val="00F92C52"/>
    <w:rsid w:val="00F92ED5"/>
    <w:rsid w:val="00F9328D"/>
    <w:rsid w:val="00F93535"/>
    <w:rsid w:val="00F95B43"/>
    <w:rsid w:val="00F97099"/>
    <w:rsid w:val="00F97136"/>
    <w:rsid w:val="00FA0013"/>
    <w:rsid w:val="00FA0286"/>
    <w:rsid w:val="00FA0E8A"/>
    <w:rsid w:val="00FA175D"/>
    <w:rsid w:val="00FA3EE7"/>
    <w:rsid w:val="00FA504B"/>
    <w:rsid w:val="00FB010B"/>
    <w:rsid w:val="00FB0790"/>
    <w:rsid w:val="00FB0BC2"/>
    <w:rsid w:val="00FB2E1F"/>
    <w:rsid w:val="00FB2E4D"/>
    <w:rsid w:val="00FB5632"/>
    <w:rsid w:val="00FC00E6"/>
    <w:rsid w:val="00FD45CE"/>
    <w:rsid w:val="00FD5C12"/>
    <w:rsid w:val="00FD6180"/>
    <w:rsid w:val="00FD7398"/>
    <w:rsid w:val="00FD75DE"/>
    <w:rsid w:val="00FD7668"/>
    <w:rsid w:val="00FE6BFB"/>
    <w:rsid w:val="00FE7261"/>
    <w:rsid w:val="00FF4B86"/>
    <w:rsid w:val="00FF60F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186B3"/>
  <w15:docId w15:val="{E221E1D3-81A1-644A-A2F6-DE8C38509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53B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065C65"/>
    <w:pPr>
      <w:keepNext/>
      <w:outlineLvl w:val="6"/>
    </w:pPr>
    <w:rPr>
      <w:rFonts w:ascii="Arial" w:hAnsi="Arial"/>
      <w:b/>
      <w:bCs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7Char">
    <w:name w:val="Heading 7 Char"/>
    <w:basedOn w:val="DefaultParagraphFont"/>
    <w:link w:val="Heading7"/>
    <w:semiHidden/>
    <w:rsid w:val="00065C65"/>
    <w:rPr>
      <w:rFonts w:ascii="Arial" w:eastAsia="Times New Roman" w:hAnsi="Arial" w:cs="Times New Roman"/>
      <w:b/>
      <w:bCs/>
      <w:sz w:val="24"/>
      <w:szCs w:val="20"/>
      <w:u w:val="single"/>
      <w:lang w:val="en-US"/>
    </w:rPr>
  </w:style>
  <w:style w:type="paragraph" w:styleId="BodyText">
    <w:name w:val="Body Text"/>
    <w:basedOn w:val="Normal"/>
    <w:link w:val="BodyTextChar"/>
    <w:unhideWhenUsed/>
    <w:rsid w:val="00065C65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065C6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065C65"/>
    <w:pPr>
      <w:ind w:left="720"/>
    </w:pPr>
  </w:style>
  <w:style w:type="paragraph" w:customStyle="1" w:styleId="SectionTitle">
    <w:name w:val="Section Title"/>
    <w:basedOn w:val="Normal"/>
    <w:next w:val="Normal"/>
    <w:autoRedefine/>
    <w:rsid w:val="00065C65"/>
    <w:pPr>
      <w:spacing w:before="220" w:line="220" w:lineRule="atLeast"/>
    </w:pPr>
    <w:rPr>
      <w:rFonts w:ascii="Arial Black" w:hAnsi="Arial Black"/>
      <w:spacing w:val="-10"/>
      <w:sz w:val="20"/>
      <w:szCs w:val="20"/>
    </w:rPr>
  </w:style>
  <w:style w:type="character" w:customStyle="1" w:styleId="apple-style-span">
    <w:name w:val="apple-style-span"/>
    <w:basedOn w:val="DefaultParagraphFont"/>
    <w:rsid w:val="00065C65"/>
  </w:style>
  <w:style w:type="paragraph" w:styleId="BalloonText">
    <w:name w:val="Balloon Text"/>
    <w:basedOn w:val="Normal"/>
    <w:link w:val="BalloonTextChar"/>
    <w:uiPriority w:val="99"/>
    <w:semiHidden/>
    <w:unhideWhenUsed/>
    <w:rsid w:val="00065C6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5C65"/>
    <w:rPr>
      <w:rFonts w:ascii="Tahoma" w:eastAsia="Times New Roman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C84EC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84ECE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C84EC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84ECE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CompanyNameOne">
    <w:name w:val="Company Name One"/>
    <w:basedOn w:val="Normal"/>
    <w:next w:val="Normal"/>
    <w:autoRedefine/>
    <w:rsid w:val="00F840B5"/>
    <w:pPr>
      <w:numPr>
        <w:numId w:val="1"/>
      </w:numPr>
      <w:tabs>
        <w:tab w:val="left" w:pos="2160"/>
        <w:tab w:val="right" w:pos="6480"/>
      </w:tabs>
      <w:spacing w:before="240" w:after="40"/>
    </w:pPr>
    <w:rPr>
      <w:rFonts w:eastAsia="Batang"/>
      <w:b/>
      <w:sz w:val="20"/>
      <w:szCs w:val="20"/>
    </w:rPr>
  </w:style>
  <w:style w:type="character" w:customStyle="1" w:styleId="CharacterStyle1">
    <w:name w:val="Character Style 1"/>
    <w:uiPriority w:val="99"/>
    <w:rsid w:val="00753D60"/>
    <w:rPr>
      <w:rFonts w:ascii="Arial Narrow" w:hAnsi="Arial Narrow" w:cs="Arial Narrow" w:hint="default"/>
      <w:sz w:val="22"/>
      <w:szCs w:val="22"/>
    </w:rPr>
  </w:style>
  <w:style w:type="paragraph" w:styleId="NoSpacing">
    <w:name w:val="No Spacing"/>
    <w:uiPriority w:val="1"/>
    <w:qFormat/>
    <w:rsid w:val="000304F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4F3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0304F3"/>
    <w:rPr>
      <w:rFonts w:eastAsiaTheme="minorEastAsia"/>
      <w:color w:val="5A5A5A" w:themeColor="text1" w:themeTint="A5"/>
      <w:spacing w:val="15"/>
      <w:lang w:val="en-US"/>
    </w:rPr>
  </w:style>
  <w:style w:type="table" w:styleId="TableGrid">
    <w:name w:val="Table Grid"/>
    <w:basedOn w:val="TableNormal"/>
    <w:uiPriority w:val="59"/>
    <w:rsid w:val="009C36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85010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F0D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4303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3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6C5BFF-73FD-7B4C-B353-FF528C1D2487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1059</Words>
  <Characters>6039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7084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mohit maurya</dc:creator>
  <cp:lastModifiedBy>Guest User</cp:lastModifiedBy>
  <cp:revision>2</cp:revision>
  <cp:lastPrinted>2019-01-05T13:57:00Z</cp:lastPrinted>
  <dcterms:created xsi:type="dcterms:W3CDTF">2024-11-09T05:59:00Z</dcterms:created>
  <dcterms:modified xsi:type="dcterms:W3CDTF">2024-11-09T05:59:00Z</dcterms:modified>
</cp:coreProperties>
</file>